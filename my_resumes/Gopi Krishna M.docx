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xmlns:wp14="http://schemas.microsoft.com/office/word/2010/wordml" w:rsidRPr="007E654A" w:rsidR="00A80096" w:rsidRDefault="003C3AFB" w14:paraId="3F4E69FC" wp14:noSpellErr="1" wp14:textId="7054A6E9">
      <w:pPr>
        <w:pStyle w:val="Title"/>
        <w:shd w:val="clear" w:color="auto" w:fill="D8D8D8"/>
        <w:jc w:val="left"/>
        <w:rPr>
          <w:rFonts w:ascii="Arial" w:hAnsi="Arial" w:cs="Arial"/>
          <w:sz w:val="18"/>
          <w:szCs w:val="18"/>
        </w:rPr>
      </w:pPr>
      <w:r w:rsidRPr="3D5FCBA6" w:rsidR="003C3AFB">
        <w:rPr>
          <w:rFonts w:ascii="Arial" w:hAnsi="Arial" w:cs="Arial"/>
          <w:sz w:val="18"/>
          <w:szCs w:val="18"/>
        </w:rPr>
        <w:t xml:space="preserve"> </w:t>
      </w:r>
      <w:r w:rsidRPr="3D5FCBA6" w:rsidR="00A80096">
        <w:rPr>
          <w:rFonts w:ascii="Arial" w:hAnsi="Arial" w:cs="Arial"/>
          <w:sz w:val="18"/>
          <w:szCs w:val="18"/>
        </w:rPr>
        <w:t>Gopi Krishna Mutyala</w:t>
      </w:r>
      <w:r>
        <w:tab/>
      </w:r>
      <w:r>
        <w:tab/>
      </w:r>
      <w:r w:rsidRPr="3D5FCBA6" w:rsidR="00A80096">
        <w:rPr>
          <w:rFonts w:ascii="Arial" w:hAnsi="Arial" w:cs="Arial"/>
          <w:sz w:val="18"/>
          <w:szCs w:val="18"/>
        </w:rPr>
        <w:t xml:space="preserve">              </w:t>
      </w:r>
      <w:r w:rsidRPr="3D5FCBA6" w:rsidR="002F7C11">
        <w:rPr>
          <w:rFonts w:ascii="Arial" w:hAnsi="Arial" w:cs="Arial"/>
          <w:sz w:val="18"/>
          <w:szCs w:val="18"/>
        </w:rPr>
        <w:t xml:space="preserve">        </w:t>
      </w:r>
      <w:r w:rsidRPr="3D5FCBA6" w:rsidR="007E654A">
        <w:rPr>
          <w:rFonts w:ascii="Arial" w:hAnsi="Arial" w:cs="Arial"/>
          <w:sz w:val="18"/>
          <w:szCs w:val="18"/>
        </w:rPr>
        <w:t xml:space="preserve">      </w:t>
      </w:r>
      <w:r w:rsidRPr="3D5FCBA6" w:rsidR="00F22282">
        <w:rPr>
          <w:rFonts w:ascii="Arial" w:hAnsi="Arial" w:cs="Arial"/>
          <w:sz w:val="18"/>
          <w:szCs w:val="18"/>
        </w:rPr>
        <w:t>Email:</w:t>
      </w:r>
      <w:r w:rsidRPr="3D5FCBA6" w:rsidR="00A80096">
        <w:rPr>
          <w:rFonts w:ascii="Arial" w:hAnsi="Arial" w:cs="Arial"/>
          <w:sz w:val="18"/>
          <w:szCs w:val="18"/>
        </w:rPr>
        <w:t xml:space="preserve">  </w:t>
      </w:r>
      <w:r w:rsidRPr="3D5FCBA6" w:rsidR="7017BAD6">
        <w:rPr>
          <w:rFonts w:ascii="Arial" w:hAnsi="Arial" w:cs="Arial"/>
          <w:sz w:val="18"/>
          <w:szCs w:val="18"/>
        </w:rPr>
        <w:t xml:space="preserve">gkmutyala.dev@gmail.com </w:t>
      </w:r>
    </w:p>
    <w:p xmlns:wp14="http://schemas.microsoft.com/office/word/2010/wordml" w:rsidRPr="007E654A" w:rsidR="00A80096" w:rsidRDefault="004D1DB9" w14:paraId="569A51D7" wp14:textId="77777777">
      <w:pPr>
        <w:pStyle w:val="Title"/>
        <w:shd w:val="clear" w:color="auto" w:fill="D8D8D8"/>
        <w:jc w:val="left"/>
        <w:rPr>
          <w:rFonts w:ascii="Arial" w:hAnsi="Arial" w:cs="Arial"/>
          <w:sz w:val="18"/>
          <w:szCs w:val="18"/>
        </w:rPr>
      </w:pPr>
      <w:r>
        <w:rPr>
          <w:rFonts w:ascii="Arial" w:hAnsi="Arial" w:cs="Arial"/>
          <w:sz w:val="18"/>
          <w:szCs w:val="18"/>
        </w:rPr>
        <w:t xml:space="preserve"> </w:t>
      </w:r>
      <w:r w:rsidRPr="007E654A" w:rsidR="00A80096">
        <w:rPr>
          <w:rFonts w:ascii="Arial" w:hAnsi="Arial" w:cs="Arial"/>
          <w:bCs w:val="0"/>
          <w:sz w:val="18"/>
          <w:szCs w:val="18"/>
        </w:rPr>
        <w:t>Senior</w:t>
      </w:r>
      <w:r w:rsidRPr="007E654A" w:rsidR="00A80096">
        <w:rPr>
          <w:rFonts w:ascii="Arial" w:hAnsi="Arial" w:cs="Arial"/>
          <w:b w:val="0"/>
          <w:bCs w:val="0"/>
          <w:sz w:val="18"/>
          <w:szCs w:val="18"/>
        </w:rPr>
        <w:t xml:space="preserve"> </w:t>
      </w:r>
      <w:r w:rsidRPr="007E654A" w:rsidR="00A80096">
        <w:rPr>
          <w:rFonts w:ascii="Arial" w:hAnsi="Arial" w:cs="Arial"/>
          <w:sz w:val="18"/>
          <w:szCs w:val="18"/>
        </w:rPr>
        <w:t xml:space="preserve">Software Engineer             </w:t>
      </w:r>
      <w:r w:rsidRPr="007E654A" w:rsidR="002F7C11">
        <w:rPr>
          <w:rFonts w:ascii="Arial" w:hAnsi="Arial" w:cs="Arial"/>
          <w:sz w:val="18"/>
          <w:szCs w:val="18"/>
        </w:rPr>
        <w:t xml:space="preserve">                         </w:t>
      </w:r>
      <w:r>
        <w:rPr>
          <w:rFonts w:ascii="Arial" w:hAnsi="Arial" w:cs="Arial"/>
          <w:sz w:val="18"/>
          <w:szCs w:val="18"/>
        </w:rPr>
        <w:t xml:space="preserve">   </w:t>
      </w:r>
      <w:r w:rsidRPr="007E654A" w:rsidR="002F7C11">
        <w:rPr>
          <w:rFonts w:ascii="Arial" w:hAnsi="Arial" w:cs="Arial"/>
          <w:sz w:val="18"/>
          <w:szCs w:val="18"/>
        </w:rPr>
        <w:t>Mobile</w:t>
      </w:r>
      <w:r w:rsidRPr="007E654A" w:rsidR="00456C2C">
        <w:rPr>
          <w:rFonts w:ascii="Arial" w:hAnsi="Arial" w:cs="Arial"/>
          <w:sz w:val="18"/>
          <w:szCs w:val="18"/>
        </w:rPr>
        <w:t>: +91</w:t>
      </w:r>
      <w:r w:rsidR="007E654A">
        <w:rPr>
          <w:rFonts w:ascii="Arial" w:hAnsi="Arial" w:cs="Arial"/>
          <w:sz w:val="18"/>
          <w:szCs w:val="18"/>
        </w:rPr>
        <w:t xml:space="preserve"> </w:t>
      </w:r>
      <w:r w:rsidRPr="007E654A" w:rsidR="00456C2C">
        <w:rPr>
          <w:rFonts w:ascii="Arial" w:hAnsi="Arial" w:cs="Arial"/>
          <w:sz w:val="18"/>
          <w:szCs w:val="18"/>
        </w:rPr>
        <w:t>8446024696</w:t>
      </w:r>
    </w:p>
    <w:p xmlns:wp14="http://schemas.microsoft.com/office/word/2010/wordml" w:rsidRPr="007E654A" w:rsidR="00A80096" w:rsidRDefault="00A80096" w14:paraId="672A6659" wp14:textId="77777777">
      <w:pPr>
        <w:pStyle w:val="Title"/>
        <w:jc w:val="left"/>
        <w:rPr>
          <w:rFonts w:ascii="Arial" w:hAnsi="Arial" w:cs="Arial"/>
          <w:sz w:val="18"/>
          <w:szCs w:val="18"/>
        </w:rPr>
      </w:pPr>
    </w:p>
    <w:p xmlns:wp14="http://schemas.microsoft.com/office/word/2010/wordml" w:rsidRPr="007E654A" w:rsidR="00A80096" w:rsidRDefault="00A80096" w14:paraId="5FF3AC8E" wp14:textId="77777777">
      <w:pPr>
        <w:pStyle w:val="Title"/>
        <w:shd w:val="clear" w:color="auto" w:fill="D8D8D8"/>
        <w:jc w:val="left"/>
        <w:rPr>
          <w:rFonts w:ascii="Arial" w:hAnsi="Arial" w:cs="Arial"/>
          <w:sz w:val="18"/>
          <w:szCs w:val="18"/>
        </w:rPr>
      </w:pPr>
      <w:r w:rsidRPr="007E654A">
        <w:rPr>
          <w:rFonts w:ascii="Arial" w:hAnsi="Arial" w:cs="Arial"/>
          <w:sz w:val="18"/>
          <w:szCs w:val="18"/>
        </w:rPr>
        <w:t>Carrier Objective:</w:t>
      </w:r>
    </w:p>
    <w:p xmlns:wp14="http://schemas.microsoft.com/office/word/2010/wordml" w:rsidRPr="007E654A" w:rsidR="00A95B15" w:rsidRDefault="00A95B15" w14:paraId="0A37501D" wp14:textId="77777777">
      <w:pPr>
        <w:pStyle w:val="BodyText"/>
        <w:ind w:firstLine="720"/>
        <w:jc w:val="both"/>
        <w:rPr>
          <w:rFonts w:ascii="Arial" w:hAnsi="Arial" w:cs="Arial"/>
          <w:sz w:val="18"/>
          <w:szCs w:val="18"/>
        </w:rPr>
      </w:pPr>
    </w:p>
    <w:p xmlns:wp14="http://schemas.microsoft.com/office/word/2010/wordml" w:rsidR="00A80096" w:rsidRDefault="00A95B15" w14:paraId="63FC026A" wp14:textId="77777777">
      <w:pPr>
        <w:pStyle w:val="BodyText"/>
        <w:ind w:firstLine="720"/>
        <w:jc w:val="both"/>
        <w:rPr>
          <w:rFonts w:ascii="Arial" w:hAnsi="Arial" w:cs="Arial"/>
          <w:sz w:val="18"/>
          <w:szCs w:val="18"/>
        </w:rPr>
      </w:pPr>
      <w:r w:rsidRPr="007E654A">
        <w:rPr>
          <w:rFonts w:ascii="Arial" w:hAnsi="Arial" w:cs="Arial"/>
          <w:sz w:val="18"/>
          <w:szCs w:val="18"/>
        </w:rPr>
        <w:t>Creative and</w:t>
      </w:r>
      <w:r w:rsidRPr="007E654A" w:rsidR="00A80096">
        <w:rPr>
          <w:rFonts w:ascii="Arial" w:hAnsi="Arial" w:cs="Arial"/>
          <w:sz w:val="18"/>
          <w:szCs w:val="18"/>
        </w:rPr>
        <w:t xml:space="preserve"> dedicated Java Devel</w:t>
      </w:r>
      <w:r w:rsidRPr="007E654A" w:rsidR="00CC2E83">
        <w:rPr>
          <w:rFonts w:ascii="Arial" w:hAnsi="Arial" w:cs="Arial"/>
          <w:sz w:val="18"/>
          <w:szCs w:val="18"/>
        </w:rPr>
        <w:t>oper seeking a</w:t>
      </w:r>
      <w:r w:rsidRPr="007E654A" w:rsidR="00A80096">
        <w:rPr>
          <w:rFonts w:ascii="Arial" w:hAnsi="Arial" w:cs="Arial"/>
          <w:sz w:val="18"/>
          <w:szCs w:val="18"/>
        </w:rPr>
        <w:t xml:space="preserve"> challenging career in a fast-paced technology implementing company, where my intense potential and capabilities can be rendered in handling various responsibilities in bringing out a successful project thereby bringing out laurels to the team as w</w:t>
      </w:r>
      <w:r w:rsidRPr="007E654A" w:rsidR="00012E6C">
        <w:rPr>
          <w:rFonts w:ascii="Arial" w:hAnsi="Arial" w:cs="Arial"/>
          <w:sz w:val="18"/>
          <w:szCs w:val="18"/>
        </w:rPr>
        <w:t>ell as to the company as a</w:t>
      </w:r>
      <w:r w:rsidRPr="007E654A" w:rsidR="001757EB">
        <w:rPr>
          <w:rFonts w:ascii="Arial" w:hAnsi="Arial" w:cs="Arial"/>
          <w:sz w:val="18"/>
          <w:szCs w:val="18"/>
        </w:rPr>
        <w:t xml:space="preserve"> whole.</w:t>
      </w:r>
    </w:p>
    <w:p xmlns:wp14="http://schemas.microsoft.com/office/word/2010/wordml" w:rsidRPr="007E654A" w:rsidR="00CD7E12" w:rsidRDefault="00CD7E12" w14:paraId="5DAB6C7B" wp14:textId="77777777">
      <w:pPr>
        <w:pStyle w:val="BodyText"/>
        <w:ind w:firstLine="720"/>
        <w:jc w:val="both"/>
        <w:rPr>
          <w:rFonts w:ascii="Arial" w:hAnsi="Arial" w:cs="Arial"/>
          <w:sz w:val="18"/>
          <w:szCs w:val="18"/>
        </w:rPr>
      </w:pPr>
    </w:p>
    <w:p xmlns:wp14="http://schemas.microsoft.com/office/word/2010/wordml" w:rsidRPr="007E654A" w:rsidR="00A80096" w:rsidRDefault="00A80096" w14:paraId="513C4D1D" wp14:textId="77777777">
      <w:pPr>
        <w:pStyle w:val="Title"/>
        <w:shd w:val="clear" w:color="auto" w:fill="D8D8D8"/>
        <w:jc w:val="left"/>
        <w:rPr>
          <w:rFonts w:ascii="Arial" w:hAnsi="Arial" w:cs="Arial"/>
          <w:sz w:val="18"/>
          <w:szCs w:val="18"/>
        </w:rPr>
      </w:pPr>
      <w:r w:rsidRPr="007E654A">
        <w:rPr>
          <w:rFonts w:ascii="Arial" w:hAnsi="Arial" w:cs="Arial"/>
          <w:sz w:val="18"/>
          <w:szCs w:val="18"/>
        </w:rPr>
        <w:t>Professional Summary</w:t>
      </w:r>
    </w:p>
    <w:p xmlns:wp14="http://schemas.microsoft.com/office/word/2010/wordml" w:rsidRPr="007E654A" w:rsidR="00A80096" w:rsidRDefault="00A80096" w14:paraId="02EB378F" wp14:textId="77777777">
      <w:pPr>
        <w:pStyle w:val="Title"/>
        <w:shd w:val="clear" w:color="auto" w:fill="FFFFFF"/>
        <w:ind w:firstLine="720"/>
        <w:jc w:val="left"/>
        <w:rPr>
          <w:rFonts w:ascii="Arial" w:hAnsi="Arial" w:cs="Arial"/>
          <w:sz w:val="18"/>
          <w:szCs w:val="18"/>
        </w:rPr>
      </w:pPr>
    </w:p>
    <w:p xmlns:wp14="http://schemas.microsoft.com/office/word/2010/wordml" w:rsidRPr="007E654A" w:rsidR="00A80096" w:rsidRDefault="00A80096" w14:paraId="6A05A809" wp14:textId="77777777">
      <w:pPr>
        <w:pBdr>
          <w:top w:val="single" w:color="000000" w:sz="4" w:space="7"/>
        </w:pBdr>
        <w:jc w:val="both"/>
        <w:rPr>
          <w:rFonts w:ascii="Arial" w:hAnsi="Arial" w:cs="Arial"/>
          <w:sz w:val="18"/>
          <w:szCs w:val="18"/>
        </w:rPr>
      </w:pPr>
    </w:p>
    <w:p xmlns:wp14="http://schemas.microsoft.com/office/word/2010/wordml" w:rsidR="00A80096" w:rsidP="00F60C47" w:rsidRDefault="0042412B" w14:paraId="6AA11EED" wp14:textId="77777777">
      <w:pPr>
        <w:numPr>
          <w:ilvl w:val="0"/>
          <w:numId w:val="5"/>
        </w:numPr>
        <w:pBdr>
          <w:top w:val="single" w:color="000000" w:sz="4" w:space="7"/>
        </w:pBdr>
        <w:jc w:val="both"/>
        <w:rPr>
          <w:rFonts w:ascii="Arial" w:hAnsi="Arial" w:cs="Arial"/>
          <w:sz w:val="18"/>
          <w:szCs w:val="18"/>
        </w:rPr>
      </w:pPr>
      <w:r w:rsidRPr="007E654A">
        <w:rPr>
          <w:rFonts w:ascii="Arial" w:hAnsi="Arial" w:cs="Arial"/>
          <w:b/>
          <w:sz w:val="18"/>
          <w:szCs w:val="18"/>
        </w:rPr>
        <w:t>1</w:t>
      </w:r>
      <w:r w:rsidR="007C3473">
        <w:rPr>
          <w:rFonts w:ascii="Arial" w:hAnsi="Arial" w:cs="Arial"/>
          <w:b/>
          <w:sz w:val="18"/>
          <w:szCs w:val="18"/>
        </w:rPr>
        <w:t>3</w:t>
      </w:r>
      <w:r w:rsidRPr="007E654A" w:rsidR="000B7DEF">
        <w:rPr>
          <w:rFonts w:ascii="Arial" w:hAnsi="Arial" w:cs="Arial"/>
          <w:b/>
          <w:sz w:val="18"/>
          <w:szCs w:val="18"/>
        </w:rPr>
        <w:t>+</w:t>
      </w:r>
      <w:r w:rsidRPr="007E654A" w:rsidR="00A80096">
        <w:rPr>
          <w:rFonts w:ascii="Arial" w:hAnsi="Arial" w:cs="Arial"/>
          <w:b/>
          <w:sz w:val="18"/>
          <w:szCs w:val="18"/>
        </w:rPr>
        <w:t xml:space="preserve"> </w:t>
      </w:r>
      <w:r w:rsidRPr="007E654A" w:rsidR="00A80096">
        <w:rPr>
          <w:rFonts w:ascii="Arial" w:hAnsi="Arial" w:cs="Arial"/>
          <w:sz w:val="18"/>
          <w:szCs w:val="18"/>
        </w:rPr>
        <w:t>Years</w:t>
      </w:r>
      <w:r w:rsidRPr="007E654A" w:rsidR="00A80096">
        <w:rPr>
          <w:rFonts w:ascii="Arial" w:hAnsi="Arial" w:cs="Arial"/>
          <w:b/>
          <w:sz w:val="18"/>
          <w:szCs w:val="18"/>
        </w:rPr>
        <w:t xml:space="preserve"> </w:t>
      </w:r>
      <w:r w:rsidRPr="007E654A" w:rsidR="00A80096">
        <w:rPr>
          <w:rFonts w:ascii="Arial" w:hAnsi="Arial" w:cs="Arial"/>
          <w:bCs/>
          <w:sz w:val="18"/>
          <w:szCs w:val="18"/>
        </w:rPr>
        <w:t>of</w:t>
      </w:r>
      <w:r w:rsidRPr="007E654A" w:rsidR="00A80096">
        <w:rPr>
          <w:rFonts w:ascii="Arial" w:hAnsi="Arial" w:cs="Arial"/>
          <w:b/>
          <w:sz w:val="18"/>
          <w:szCs w:val="18"/>
        </w:rPr>
        <w:t xml:space="preserve"> </w:t>
      </w:r>
      <w:r w:rsidRPr="007E654A" w:rsidR="00A80096">
        <w:rPr>
          <w:rFonts w:ascii="Arial" w:hAnsi="Arial" w:cs="Arial"/>
          <w:sz w:val="18"/>
          <w:szCs w:val="18"/>
        </w:rPr>
        <w:t>Software development</w:t>
      </w:r>
      <w:r w:rsidRPr="007E654A" w:rsidR="00A80096">
        <w:rPr>
          <w:rFonts w:ascii="Arial" w:hAnsi="Arial" w:cs="Arial"/>
          <w:b/>
          <w:sz w:val="18"/>
          <w:szCs w:val="18"/>
        </w:rPr>
        <w:t xml:space="preserve"> </w:t>
      </w:r>
      <w:r w:rsidRPr="007E654A" w:rsidR="00A80096">
        <w:rPr>
          <w:rFonts w:ascii="Arial" w:hAnsi="Arial" w:cs="Arial"/>
          <w:bCs/>
          <w:sz w:val="18"/>
          <w:szCs w:val="18"/>
        </w:rPr>
        <w:t>experience</w:t>
      </w:r>
      <w:r w:rsidRPr="007E654A" w:rsidR="00A80096">
        <w:rPr>
          <w:rFonts w:ascii="Arial" w:hAnsi="Arial" w:cs="Arial"/>
          <w:b/>
          <w:sz w:val="18"/>
          <w:szCs w:val="18"/>
        </w:rPr>
        <w:t xml:space="preserve"> </w:t>
      </w:r>
      <w:r w:rsidRPr="007E654A" w:rsidR="00A80096">
        <w:rPr>
          <w:rFonts w:ascii="Arial" w:hAnsi="Arial" w:cs="Arial"/>
          <w:bCs/>
          <w:sz w:val="18"/>
          <w:szCs w:val="18"/>
        </w:rPr>
        <w:t>in</w:t>
      </w:r>
      <w:r w:rsidRPr="007E654A" w:rsidR="00A80096">
        <w:rPr>
          <w:rFonts w:ascii="Arial" w:hAnsi="Arial" w:cs="Arial"/>
          <w:b/>
          <w:sz w:val="18"/>
          <w:szCs w:val="18"/>
        </w:rPr>
        <w:t xml:space="preserve"> </w:t>
      </w:r>
      <w:r w:rsidRPr="007E654A" w:rsidR="00A80096">
        <w:rPr>
          <w:rFonts w:ascii="Arial" w:hAnsi="Arial" w:cs="Arial"/>
          <w:sz w:val="18"/>
          <w:szCs w:val="18"/>
        </w:rPr>
        <w:t>designing,</w:t>
      </w:r>
      <w:r w:rsidRPr="007E654A" w:rsidR="00A80096">
        <w:rPr>
          <w:rFonts w:ascii="Arial" w:hAnsi="Arial" w:cs="Arial"/>
          <w:b/>
          <w:sz w:val="18"/>
          <w:szCs w:val="18"/>
        </w:rPr>
        <w:t xml:space="preserve"> </w:t>
      </w:r>
      <w:r w:rsidRPr="007E654A" w:rsidR="00A80096">
        <w:rPr>
          <w:rFonts w:ascii="Arial" w:hAnsi="Arial" w:cs="Arial"/>
          <w:sz w:val="18"/>
          <w:szCs w:val="18"/>
        </w:rPr>
        <w:t>developing, and testing</w:t>
      </w:r>
      <w:r w:rsidRPr="007E654A" w:rsidR="00A80096">
        <w:rPr>
          <w:rFonts w:ascii="Arial" w:hAnsi="Arial" w:cs="Arial"/>
          <w:b/>
          <w:sz w:val="18"/>
          <w:szCs w:val="18"/>
        </w:rPr>
        <w:t xml:space="preserve"> JAVA </w:t>
      </w:r>
      <w:r w:rsidRPr="007E654A" w:rsidR="00A80096">
        <w:rPr>
          <w:rFonts w:ascii="Arial" w:hAnsi="Arial" w:cs="Arial"/>
          <w:bCs/>
          <w:sz w:val="18"/>
          <w:szCs w:val="18"/>
        </w:rPr>
        <w:t>and</w:t>
      </w:r>
      <w:r w:rsidRPr="007E654A" w:rsidR="00A80096">
        <w:rPr>
          <w:rFonts w:ascii="Arial" w:hAnsi="Arial" w:cs="Arial"/>
          <w:b/>
          <w:sz w:val="18"/>
          <w:szCs w:val="18"/>
        </w:rPr>
        <w:t xml:space="preserve"> J2EE technologies.</w:t>
      </w:r>
    </w:p>
    <w:p xmlns:wp14="http://schemas.microsoft.com/office/word/2010/wordml" w:rsidRPr="00AF17E7" w:rsidR="00C21B62" w:rsidRDefault="00C21B62" w14:paraId="587D36AA" wp14:textId="77777777">
      <w:pPr>
        <w:numPr>
          <w:ilvl w:val="0"/>
          <w:numId w:val="5"/>
        </w:numPr>
        <w:pBdr>
          <w:top w:val="single" w:color="000000" w:sz="4" w:space="7"/>
        </w:pBdr>
        <w:jc w:val="both"/>
        <w:rPr>
          <w:rFonts w:ascii="Arial" w:hAnsi="Arial" w:cs="Arial"/>
          <w:sz w:val="18"/>
          <w:szCs w:val="18"/>
        </w:rPr>
      </w:pPr>
      <w:r>
        <w:rPr>
          <w:rFonts w:ascii="Arial" w:hAnsi="Arial" w:cs="Arial"/>
          <w:bCs/>
          <w:sz w:val="18"/>
        </w:rPr>
        <w:t>Experience in Business Analysis, Requirement Analysis and documentation</w:t>
      </w:r>
    </w:p>
    <w:p xmlns:wp14="http://schemas.microsoft.com/office/word/2010/wordml" w:rsidRPr="0051404C" w:rsidR="00AF17E7" w:rsidP="00AF17E7" w:rsidRDefault="00AF17E7" w14:paraId="19A8A8C2" wp14:textId="77777777">
      <w:pPr>
        <w:widowControl w:val="0"/>
        <w:numPr>
          <w:ilvl w:val="0"/>
          <w:numId w:val="5"/>
        </w:numPr>
        <w:pBdr>
          <w:top w:val="single" w:color="000000" w:sz="4" w:space="7"/>
        </w:pBdr>
        <w:tabs>
          <w:tab w:val="left" w:pos="3600"/>
          <w:tab w:val="left" w:pos="3960"/>
          <w:tab w:val="left" w:pos="4680"/>
          <w:tab w:val="left" w:pos="5400"/>
          <w:tab w:val="left" w:pos="612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 w:val="left" w:pos="17640"/>
          <w:tab w:val="left" w:pos="18360"/>
          <w:tab w:val="left" w:pos="19080"/>
          <w:tab w:val="left" w:pos="19800"/>
          <w:tab w:val="left" w:pos="20520"/>
          <w:tab w:val="left" w:pos="21240"/>
          <w:tab w:val="left" w:pos="21960"/>
          <w:tab w:val="left" w:pos="22680"/>
          <w:tab w:val="left" w:pos="23400"/>
          <w:tab w:val="left" w:pos="24120"/>
          <w:tab w:val="left" w:pos="24840"/>
          <w:tab w:val="left" w:pos="25560"/>
          <w:tab w:val="left" w:pos="26280"/>
          <w:tab w:val="left" w:pos="27000"/>
          <w:tab w:val="left" w:pos="27720"/>
          <w:tab w:val="left" w:pos="28440"/>
          <w:tab w:val="left" w:pos="29160"/>
          <w:tab w:val="left" w:pos="29880"/>
        </w:tabs>
        <w:autoSpaceDE w:val="0"/>
        <w:spacing w:line="360" w:lineRule="auto"/>
        <w:jc w:val="both"/>
        <w:rPr>
          <w:rFonts w:ascii="Arial" w:hAnsi="Arial" w:cs="Arial"/>
          <w:b/>
          <w:sz w:val="18"/>
          <w:szCs w:val="18"/>
        </w:rPr>
      </w:pPr>
      <w:r w:rsidRPr="00AF17E7">
        <w:rPr>
          <w:rFonts w:ascii="Arial" w:hAnsi="Arial" w:cs="Arial"/>
          <w:bCs/>
          <w:sz w:val="18"/>
          <w:szCs w:val="20"/>
        </w:rPr>
        <w:t xml:space="preserve">Capable of developing applications using </w:t>
      </w:r>
      <w:r w:rsidRPr="00AF17E7">
        <w:rPr>
          <w:rFonts w:ascii="Arial" w:hAnsi="Arial" w:cs="Arial"/>
          <w:b/>
          <w:bCs/>
          <w:sz w:val="18"/>
          <w:szCs w:val="22"/>
        </w:rPr>
        <w:t xml:space="preserve">J2EE, REST </w:t>
      </w:r>
      <w:r>
        <w:rPr>
          <w:rFonts w:ascii="Arial" w:hAnsi="Arial" w:cs="Arial"/>
          <w:b/>
          <w:bCs/>
          <w:sz w:val="18"/>
          <w:szCs w:val="22"/>
        </w:rPr>
        <w:t>APIs with Spring, Jersey</w:t>
      </w:r>
      <w:r w:rsidR="00754D5D">
        <w:rPr>
          <w:rFonts w:ascii="Arial" w:hAnsi="Arial" w:cs="Arial"/>
          <w:b/>
          <w:bCs/>
          <w:sz w:val="18"/>
          <w:szCs w:val="22"/>
        </w:rPr>
        <w:t xml:space="preserve">, </w:t>
      </w:r>
      <w:r w:rsidRPr="007E654A" w:rsidR="00754D5D">
        <w:rPr>
          <w:rFonts w:ascii="Arial" w:hAnsi="Arial" w:cs="Arial"/>
          <w:b/>
          <w:sz w:val="18"/>
          <w:szCs w:val="18"/>
        </w:rPr>
        <w:t>Struts</w:t>
      </w:r>
      <w:r w:rsidRPr="00AF17E7">
        <w:rPr>
          <w:rFonts w:ascii="Arial" w:hAnsi="Arial" w:cs="Arial"/>
          <w:b/>
          <w:bCs/>
          <w:sz w:val="18"/>
          <w:szCs w:val="22"/>
        </w:rPr>
        <w:t xml:space="preserve"> and database designing.</w:t>
      </w:r>
    </w:p>
    <w:p xmlns:wp14="http://schemas.microsoft.com/office/word/2010/wordml" w:rsidRPr="0051404C" w:rsidR="0051404C" w:rsidP="00AF17E7" w:rsidRDefault="0051404C" w14:paraId="25D7B357" wp14:textId="77777777">
      <w:pPr>
        <w:widowControl w:val="0"/>
        <w:numPr>
          <w:ilvl w:val="0"/>
          <w:numId w:val="5"/>
        </w:numPr>
        <w:pBdr>
          <w:top w:val="single" w:color="000000" w:sz="4" w:space="7"/>
        </w:pBdr>
        <w:tabs>
          <w:tab w:val="left" w:pos="3600"/>
          <w:tab w:val="left" w:pos="3960"/>
          <w:tab w:val="left" w:pos="4680"/>
          <w:tab w:val="left" w:pos="5400"/>
          <w:tab w:val="left" w:pos="612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 w:val="left" w:pos="17640"/>
          <w:tab w:val="left" w:pos="18360"/>
          <w:tab w:val="left" w:pos="19080"/>
          <w:tab w:val="left" w:pos="19800"/>
          <w:tab w:val="left" w:pos="20520"/>
          <w:tab w:val="left" w:pos="21240"/>
          <w:tab w:val="left" w:pos="21960"/>
          <w:tab w:val="left" w:pos="22680"/>
          <w:tab w:val="left" w:pos="23400"/>
          <w:tab w:val="left" w:pos="24120"/>
          <w:tab w:val="left" w:pos="24840"/>
          <w:tab w:val="left" w:pos="25560"/>
          <w:tab w:val="left" w:pos="26280"/>
          <w:tab w:val="left" w:pos="27000"/>
          <w:tab w:val="left" w:pos="27720"/>
          <w:tab w:val="left" w:pos="28440"/>
          <w:tab w:val="left" w:pos="29160"/>
          <w:tab w:val="left" w:pos="29880"/>
        </w:tabs>
        <w:autoSpaceDE w:val="0"/>
        <w:spacing w:line="360" w:lineRule="auto"/>
        <w:jc w:val="both"/>
        <w:rPr>
          <w:rFonts w:ascii="Arial" w:hAnsi="Arial" w:cs="Arial"/>
          <w:b/>
          <w:sz w:val="18"/>
          <w:szCs w:val="18"/>
        </w:rPr>
      </w:pPr>
      <w:r w:rsidRPr="0051404C">
        <w:rPr>
          <w:rFonts w:ascii="Arial" w:hAnsi="Arial" w:cs="Arial"/>
          <w:bCs/>
          <w:sz w:val="18"/>
          <w:szCs w:val="22"/>
        </w:rPr>
        <w:t xml:space="preserve">Experience in developing applications using </w:t>
      </w:r>
      <w:r w:rsidR="006E2B49">
        <w:rPr>
          <w:rFonts w:ascii="Arial" w:hAnsi="Arial" w:cs="Arial"/>
          <w:b/>
          <w:bCs/>
          <w:sz w:val="18"/>
          <w:szCs w:val="22"/>
        </w:rPr>
        <w:t>Springb</w:t>
      </w:r>
      <w:r w:rsidRPr="0051404C">
        <w:rPr>
          <w:rFonts w:ascii="Arial" w:hAnsi="Arial" w:cs="Arial"/>
          <w:b/>
          <w:bCs/>
          <w:sz w:val="18"/>
          <w:szCs w:val="22"/>
        </w:rPr>
        <w:t xml:space="preserve">oot, </w:t>
      </w:r>
      <w:r w:rsidR="00147974">
        <w:rPr>
          <w:rFonts w:ascii="Arial" w:hAnsi="Arial" w:cs="Arial"/>
          <w:b/>
          <w:bCs/>
          <w:sz w:val="18"/>
          <w:szCs w:val="22"/>
        </w:rPr>
        <w:t xml:space="preserve">Microservices, </w:t>
      </w:r>
      <w:r w:rsidRPr="0051404C">
        <w:rPr>
          <w:rFonts w:ascii="Arial" w:hAnsi="Arial" w:cs="Arial"/>
          <w:b/>
          <w:bCs/>
          <w:sz w:val="18"/>
          <w:szCs w:val="22"/>
        </w:rPr>
        <w:t xml:space="preserve">Spring Cloud and Spring Data. </w:t>
      </w:r>
    </w:p>
    <w:p xmlns:wp14="http://schemas.microsoft.com/office/word/2010/wordml" w:rsidRPr="0051404C" w:rsidR="00AF17E7" w:rsidP="00AF17E7" w:rsidRDefault="00AF17E7" w14:paraId="75F8DADE" wp14:textId="77777777">
      <w:pPr>
        <w:widowControl w:val="0"/>
        <w:numPr>
          <w:ilvl w:val="0"/>
          <w:numId w:val="5"/>
        </w:numPr>
        <w:pBdr>
          <w:top w:val="single" w:color="000000" w:sz="4" w:space="7"/>
        </w:pBdr>
        <w:tabs>
          <w:tab w:val="left" w:pos="3600"/>
          <w:tab w:val="left" w:pos="3960"/>
          <w:tab w:val="left" w:pos="4680"/>
          <w:tab w:val="left" w:pos="5400"/>
          <w:tab w:val="left" w:pos="612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 w:val="left" w:pos="17640"/>
          <w:tab w:val="left" w:pos="18360"/>
          <w:tab w:val="left" w:pos="19080"/>
          <w:tab w:val="left" w:pos="19800"/>
          <w:tab w:val="left" w:pos="20520"/>
          <w:tab w:val="left" w:pos="21240"/>
          <w:tab w:val="left" w:pos="21960"/>
          <w:tab w:val="left" w:pos="22680"/>
          <w:tab w:val="left" w:pos="23400"/>
          <w:tab w:val="left" w:pos="24120"/>
          <w:tab w:val="left" w:pos="24840"/>
          <w:tab w:val="left" w:pos="25560"/>
          <w:tab w:val="left" w:pos="26280"/>
          <w:tab w:val="left" w:pos="27000"/>
          <w:tab w:val="left" w:pos="27720"/>
          <w:tab w:val="left" w:pos="28440"/>
          <w:tab w:val="left" w:pos="29160"/>
          <w:tab w:val="left" w:pos="29880"/>
        </w:tabs>
        <w:autoSpaceDE w:val="0"/>
        <w:spacing w:line="360" w:lineRule="auto"/>
        <w:jc w:val="both"/>
        <w:rPr>
          <w:rFonts w:ascii="Arial" w:hAnsi="Arial" w:cs="Arial"/>
          <w:b/>
          <w:sz w:val="18"/>
          <w:szCs w:val="18"/>
        </w:rPr>
      </w:pPr>
      <w:r w:rsidRPr="0051404C">
        <w:rPr>
          <w:rFonts w:ascii="Arial" w:hAnsi="Arial" w:cs="Arial"/>
          <w:sz w:val="18"/>
          <w:szCs w:val="22"/>
        </w:rPr>
        <w:t xml:space="preserve">Experience on </w:t>
      </w:r>
      <w:r w:rsidRPr="0051404C">
        <w:rPr>
          <w:rFonts w:ascii="Arial" w:hAnsi="Arial" w:cs="Arial"/>
          <w:b/>
          <w:bCs/>
          <w:sz w:val="18"/>
          <w:szCs w:val="22"/>
        </w:rPr>
        <w:t>Spring Batch</w:t>
      </w:r>
      <w:r w:rsidRPr="0051404C">
        <w:rPr>
          <w:rFonts w:ascii="Arial" w:hAnsi="Arial" w:cs="Arial"/>
          <w:sz w:val="18"/>
          <w:szCs w:val="22"/>
        </w:rPr>
        <w:t xml:space="preserve"> for downloading files from sftp servers</w:t>
      </w:r>
      <w:r w:rsidRPr="0051404C" w:rsidR="00E73A83">
        <w:rPr>
          <w:rFonts w:ascii="Arial" w:hAnsi="Arial" w:cs="Arial"/>
          <w:sz w:val="18"/>
          <w:szCs w:val="22"/>
        </w:rPr>
        <w:t xml:space="preserve">, </w:t>
      </w:r>
      <w:r w:rsidRPr="0051404C">
        <w:rPr>
          <w:rFonts w:ascii="Arial" w:hAnsi="Arial" w:cs="Arial"/>
          <w:sz w:val="18"/>
          <w:szCs w:val="22"/>
        </w:rPr>
        <w:t>processing and loading data</w:t>
      </w:r>
    </w:p>
    <w:p xmlns:wp14="http://schemas.microsoft.com/office/word/2010/wordml" w:rsidR="00E73A83" w:rsidP="00AF17E7" w:rsidRDefault="00E73A83" w14:paraId="7DEA7489" wp14:textId="77777777">
      <w:pPr>
        <w:pStyle w:val="Heading"/>
        <w:keepNext w:val="0"/>
        <w:widowControl w:val="0"/>
        <w:numPr>
          <w:ilvl w:val="0"/>
          <w:numId w:val="5"/>
        </w:numPr>
        <w:pBdr>
          <w:top w:val="single" w:color="000000" w:sz="4" w:space="7"/>
        </w:pBdr>
        <w:autoSpaceDE w:val="0"/>
        <w:spacing w:before="0" w:after="0" w:line="360" w:lineRule="auto"/>
        <w:jc w:val="both"/>
        <w:rPr>
          <w:rStyle w:val="NormalWebChar"/>
          <w:rFonts w:cs="Arial"/>
          <w:b/>
          <w:bCs/>
          <w:sz w:val="18"/>
          <w:szCs w:val="18"/>
        </w:rPr>
      </w:pPr>
      <w:r w:rsidRPr="00E73A83">
        <w:rPr>
          <w:rStyle w:val="NormalWebChar"/>
          <w:rFonts w:cs="Arial"/>
          <w:sz w:val="18"/>
          <w:szCs w:val="18"/>
        </w:rPr>
        <w:t xml:space="preserve">Experience on </w:t>
      </w:r>
      <w:r w:rsidRPr="00E73A83">
        <w:rPr>
          <w:rStyle w:val="NormalWebChar"/>
          <w:rFonts w:cs="Arial"/>
          <w:b/>
          <w:bCs/>
          <w:sz w:val="18"/>
          <w:szCs w:val="18"/>
        </w:rPr>
        <w:t>Hibernate, MyBatis</w:t>
      </w:r>
      <w:r>
        <w:rPr>
          <w:rStyle w:val="NormalWebChar"/>
          <w:rFonts w:cs="Arial"/>
          <w:b/>
          <w:bCs/>
          <w:sz w:val="18"/>
          <w:szCs w:val="18"/>
        </w:rPr>
        <w:t xml:space="preserve"> and Spring Data JPA</w:t>
      </w:r>
      <w:r w:rsidRPr="00E73A83">
        <w:rPr>
          <w:rStyle w:val="NormalWebChar"/>
          <w:rFonts w:cs="Arial"/>
          <w:b/>
          <w:bCs/>
          <w:sz w:val="18"/>
          <w:szCs w:val="18"/>
        </w:rPr>
        <w:t xml:space="preserve"> ORM framework</w:t>
      </w:r>
      <w:r>
        <w:rPr>
          <w:rStyle w:val="NormalWebChar"/>
          <w:rFonts w:cs="Arial"/>
          <w:b/>
          <w:bCs/>
          <w:sz w:val="18"/>
          <w:szCs w:val="18"/>
        </w:rPr>
        <w:t>s</w:t>
      </w:r>
    </w:p>
    <w:p xmlns:wp14="http://schemas.microsoft.com/office/word/2010/wordml" w:rsidRPr="00D52D27" w:rsidR="00E73A83" w:rsidP="00304786" w:rsidRDefault="00E73A83" w14:paraId="6E2AE451" wp14:textId="77777777">
      <w:pPr>
        <w:widowControl w:val="0"/>
        <w:numPr>
          <w:ilvl w:val="0"/>
          <w:numId w:val="5"/>
        </w:numPr>
        <w:pBdr>
          <w:top w:val="single" w:color="000000" w:sz="4" w:space="7"/>
        </w:pBdr>
        <w:autoSpaceDE w:val="0"/>
        <w:spacing w:line="360" w:lineRule="auto"/>
        <w:jc w:val="both"/>
        <w:rPr>
          <w:rFonts w:ascii="Arial" w:hAnsi="Arial" w:cs="Arial"/>
          <w:b/>
          <w:bCs/>
          <w:sz w:val="18"/>
          <w:szCs w:val="22"/>
        </w:rPr>
      </w:pPr>
      <w:r w:rsidRPr="00E73A83">
        <w:rPr>
          <w:rFonts w:ascii="Arial" w:hAnsi="Arial" w:cs="Arial"/>
          <w:sz w:val="18"/>
          <w:szCs w:val="22"/>
        </w:rPr>
        <w:t xml:space="preserve">Experience on </w:t>
      </w:r>
      <w:r w:rsidRPr="00E73A83" w:rsidR="006E2B49">
        <w:rPr>
          <w:rFonts w:ascii="Arial" w:hAnsi="Arial" w:cs="Arial"/>
          <w:sz w:val="18"/>
          <w:szCs w:val="22"/>
        </w:rPr>
        <w:t xml:space="preserve">using </w:t>
      </w:r>
      <w:r w:rsidRPr="008754E7" w:rsidR="006E2B49">
        <w:rPr>
          <w:rFonts w:ascii="Arial" w:hAnsi="Arial" w:cs="Arial"/>
          <w:b/>
          <w:sz w:val="18"/>
          <w:szCs w:val="22"/>
        </w:rPr>
        <w:t>AWS</w:t>
      </w:r>
      <w:r w:rsidRPr="00E73A83">
        <w:rPr>
          <w:rFonts w:ascii="Arial" w:hAnsi="Arial" w:cs="Arial"/>
          <w:b/>
          <w:bCs/>
          <w:sz w:val="18"/>
          <w:szCs w:val="22"/>
        </w:rPr>
        <w:t xml:space="preserve"> services</w:t>
      </w:r>
      <w:r w:rsidRPr="00E73A83">
        <w:rPr>
          <w:rFonts w:ascii="Arial" w:hAnsi="Arial" w:cs="Arial"/>
          <w:sz w:val="18"/>
          <w:szCs w:val="22"/>
        </w:rPr>
        <w:t xml:space="preserve"> like </w:t>
      </w:r>
      <w:r w:rsidR="008754E7">
        <w:rPr>
          <w:rFonts w:ascii="Arial" w:hAnsi="Arial" w:cs="Arial"/>
          <w:b/>
          <w:bCs/>
          <w:sz w:val="18"/>
          <w:szCs w:val="22"/>
        </w:rPr>
        <w:t xml:space="preserve">EC2, </w:t>
      </w:r>
      <w:r w:rsidR="00BE1940">
        <w:rPr>
          <w:rFonts w:ascii="Arial" w:hAnsi="Arial" w:cs="Arial"/>
          <w:b/>
          <w:bCs/>
          <w:sz w:val="18"/>
          <w:szCs w:val="22"/>
        </w:rPr>
        <w:t xml:space="preserve">S3, </w:t>
      </w:r>
      <w:r w:rsidR="006E2B49">
        <w:rPr>
          <w:rFonts w:ascii="Arial" w:hAnsi="Arial" w:cs="Arial"/>
          <w:b/>
          <w:bCs/>
          <w:sz w:val="18"/>
          <w:szCs w:val="22"/>
        </w:rPr>
        <w:t>RDS</w:t>
      </w:r>
      <w:r>
        <w:rPr>
          <w:rFonts w:ascii="Arial" w:hAnsi="Arial" w:cs="Arial"/>
          <w:b/>
          <w:bCs/>
          <w:sz w:val="18"/>
          <w:szCs w:val="22"/>
        </w:rPr>
        <w:t xml:space="preserve">, </w:t>
      </w:r>
      <w:r w:rsidRPr="00B55049" w:rsidR="00B55049">
        <w:rPr>
          <w:rFonts w:ascii="Arial" w:hAnsi="Arial" w:cs="Arial"/>
          <w:b/>
          <w:bCs/>
          <w:sz w:val="18"/>
          <w:szCs w:val="22"/>
        </w:rPr>
        <w:t>Elastic Beanstalk</w:t>
      </w:r>
      <w:r w:rsidR="006B4A86">
        <w:rPr>
          <w:rFonts w:ascii="Arial" w:hAnsi="Arial" w:cs="Arial"/>
          <w:b/>
          <w:bCs/>
          <w:sz w:val="18"/>
          <w:szCs w:val="22"/>
        </w:rPr>
        <w:t>,</w:t>
      </w:r>
      <w:r>
        <w:rPr>
          <w:rFonts w:ascii="Arial" w:hAnsi="Arial" w:cs="Arial"/>
          <w:b/>
          <w:bCs/>
          <w:sz w:val="18"/>
          <w:szCs w:val="22"/>
        </w:rPr>
        <w:t xml:space="preserve"> SSM</w:t>
      </w:r>
      <w:r w:rsidR="00334C33">
        <w:rPr>
          <w:rFonts w:ascii="Arial" w:hAnsi="Arial" w:cs="Arial"/>
          <w:b/>
          <w:bCs/>
          <w:sz w:val="18"/>
          <w:szCs w:val="22"/>
        </w:rPr>
        <w:t>, SQS, SNS</w:t>
      </w:r>
      <w:r w:rsidR="00D52D27">
        <w:rPr>
          <w:rFonts w:ascii="Arial" w:hAnsi="Arial" w:cs="Arial"/>
          <w:b/>
          <w:bCs/>
          <w:sz w:val="18"/>
          <w:szCs w:val="22"/>
        </w:rPr>
        <w:t xml:space="preserve">, </w:t>
      </w:r>
      <w:r w:rsidRPr="00D52D27" w:rsidR="00D52D27">
        <w:rPr>
          <w:rFonts w:ascii="Arial" w:hAnsi="Arial" w:cs="Arial"/>
          <w:b/>
          <w:bCs/>
          <w:sz w:val="18"/>
          <w:szCs w:val="22"/>
        </w:rPr>
        <w:t>API Gateway</w:t>
      </w:r>
      <w:r w:rsidR="00304786">
        <w:rPr>
          <w:rFonts w:ascii="Arial" w:hAnsi="Arial" w:cs="Arial"/>
          <w:b/>
          <w:bCs/>
          <w:sz w:val="18"/>
          <w:szCs w:val="22"/>
        </w:rPr>
        <w:t xml:space="preserve">, </w:t>
      </w:r>
      <w:r w:rsidRPr="00304786" w:rsidR="00304786">
        <w:rPr>
          <w:rFonts w:ascii="Arial" w:hAnsi="Arial" w:cs="Arial"/>
          <w:b/>
          <w:bCs/>
          <w:sz w:val="18"/>
          <w:szCs w:val="22"/>
        </w:rPr>
        <w:t xml:space="preserve">IAM, </w:t>
      </w:r>
      <w:r w:rsidRPr="00304786" w:rsidR="00304786">
        <w:rPr>
          <w:rFonts w:ascii="Arial" w:hAnsi="Arial" w:cs="Arial"/>
          <w:b/>
          <w:sz w:val="18"/>
          <w:szCs w:val="22"/>
        </w:rPr>
        <w:t>Cognito</w:t>
      </w:r>
    </w:p>
    <w:p xmlns:wp14="http://schemas.microsoft.com/office/word/2010/wordml" w:rsidRPr="00E73A83" w:rsidR="00E73A83" w:rsidP="00AF17E7" w:rsidRDefault="00E73A83" w14:paraId="374F7312" wp14:textId="77777777">
      <w:pPr>
        <w:widowControl w:val="0"/>
        <w:numPr>
          <w:ilvl w:val="0"/>
          <w:numId w:val="5"/>
        </w:numPr>
        <w:pBdr>
          <w:top w:val="single" w:color="000000" w:sz="4" w:space="7"/>
        </w:pBdr>
        <w:tabs>
          <w:tab w:val="left" w:pos="3600"/>
          <w:tab w:val="left" w:pos="3960"/>
          <w:tab w:val="left" w:pos="4680"/>
          <w:tab w:val="left" w:pos="5400"/>
          <w:tab w:val="left" w:pos="612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 w:val="left" w:pos="17640"/>
          <w:tab w:val="left" w:pos="18360"/>
          <w:tab w:val="left" w:pos="19080"/>
          <w:tab w:val="left" w:pos="19800"/>
          <w:tab w:val="left" w:pos="20520"/>
          <w:tab w:val="left" w:pos="21240"/>
          <w:tab w:val="left" w:pos="21960"/>
          <w:tab w:val="left" w:pos="22680"/>
          <w:tab w:val="left" w:pos="23400"/>
          <w:tab w:val="left" w:pos="24120"/>
          <w:tab w:val="left" w:pos="24840"/>
          <w:tab w:val="left" w:pos="25560"/>
          <w:tab w:val="left" w:pos="26280"/>
          <w:tab w:val="left" w:pos="27000"/>
          <w:tab w:val="left" w:pos="27720"/>
          <w:tab w:val="left" w:pos="28440"/>
          <w:tab w:val="left" w:pos="29160"/>
          <w:tab w:val="left" w:pos="29880"/>
        </w:tabs>
        <w:autoSpaceDE w:val="0"/>
        <w:spacing w:line="360" w:lineRule="auto"/>
        <w:jc w:val="both"/>
        <w:rPr>
          <w:rFonts w:ascii="Arial" w:hAnsi="Arial" w:cs="Arial"/>
          <w:b/>
          <w:sz w:val="18"/>
          <w:szCs w:val="18"/>
        </w:rPr>
      </w:pPr>
      <w:r w:rsidRPr="00E73A83">
        <w:rPr>
          <w:rFonts w:ascii="Arial" w:hAnsi="Arial" w:cs="Arial"/>
          <w:sz w:val="18"/>
          <w:szCs w:val="22"/>
        </w:rPr>
        <w:t>Experience on</w:t>
      </w:r>
      <w:r w:rsidRPr="00E73A83">
        <w:rPr>
          <w:rFonts w:ascii="Arial" w:hAnsi="Arial" w:cs="Arial"/>
          <w:b/>
          <w:bCs/>
          <w:sz w:val="18"/>
          <w:szCs w:val="22"/>
        </w:rPr>
        <w:t xml:space="preserve"> Rabbit MQ</w:t>
      </w:r>
      <w:r w:rsidR="00F21FBB">
        <w:rPr>
          <w:rFonts w:ascii="Arial" w:hAnsi="Arial" w:cs="Arial"/>
          <w:b/>
          <w:bCs/>
          <w:sz w:val="18"/>
          <w:szCs w:val="22"/>
        </w:rPr>
        <w:t xml:space="preserve"> and Kafka </w:t>
      </w:r>
      <w:r w:rsidRPr="00E73A83">
        <w:rPr>
          <w:rFonts w:ascii="Arial" w:hAnsi="Arial" w:cs="Arial"/>
          <w:sz w:val="18"/>
          <w:szCs w:val="22"/>
        </w:rPr>
        <w:t>configurations, publishing and consuming for web service asynchronous calls</w:t>
      </w:r>
      <w:r w:rsidRPr="00E73A83">
        <w:rPr>
          <w:rFonts w:ascii="Arial" w:hAnsi="Arial" w:cs="Arial"/>
          <w:b/>
          <w:bCs/>
          <w:sz w:val="18"/>
          <w:szCs w:val="22"/>
        </w:rPr>
        <w:t>.</w:t>
      </w:r>
    </w:p>
    <w:p xmlns:wp14="http://schemas.microsoft.com/office/word/2010/wordml" w:rsidRPr="004A2DB7" w:rsidR="00A80096" w:rsidP="0051404C" w:rsidRDefault="00E73A83" w14:paraId="6BEE1A43" wp14:textId="77777777">
      <w:pPr>
        <w:widowControl w:val="0"/>
        <w:numPr>
          <w:ilvl w:val="0"/>
          <w:numId w:val="5"/>
        </w:numPr>
        <w:pBdr>
          <w:top w:val="single" w:color="000000" w:sz="4" w:space="7"/>
        </w:pBdr>
        <w:tabs>
          <w:tab w:val="left" w:pos="3600"/>
          <w:tab w:val="left" w:pos="3960"/>
          <w:tab w:val="left" w:pos="4680"/>
          <w:tab w:val="left" w:pos="5400"/>
          <w:tab w:val="left" w:pos="612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 w:val="left" w:pos="17640"/>
          <w:tab w:val="left" w:pos="18360"/>
          <w:tab w:val="left" w:pos="19080"/>
          <w:tab w:val="left" w:pos="19800"/>
          <w:tab w:val="left" w:pos="20520"/>
          <w:tab w:val="left" w:pos="21240"/>
          <w:tab w:val="left" w:pos="21960"/>
          <w:tab w:val="left" w:pos="22680"/>
          <w:tab w:val="left" w:pos="23400"/>
          <w:tab w:val="left" w:pos="24120"/>
          <w:tab w:val="left" w:pos="24840"/>
          <w:tab w:val="left" w:pos="25560"/>
          <w:tab w:val="left" w:pos="26280"/>
          <w:tab w:val="left" w:pos="27000"/>
          <w:tab w:val="left" w:pos="27720"/>
          <w:tab w:val="left" w:pos="28440"/>
          <w:tab w:val="left" w:pos="29160"/>
          <w:tab w:val="left" w:pos="29880"/>
        </w:tabs>
        <w:autoSpaceDE w:val="0"/>
        <w:spacing w:line="360" w:lineRule="auto"/>
        <w:jc w:val="both"/>
        <w:rPr>
          <w:rFonts w:ascii="Arial" w:hAnsi="Arial" w:cs="Arial"/>
          <w:b/>
          <w:sz w:val="18"/>
          <w:szCs w:val="18"/>
        </w:rPr>
      </w:pPr>
      <w:r w:rsidRPr="00E73A83">
        <w:rPr>
          <w:rFonts w:ascii="Arial" w:hAnsi="Arial" w:cs="Arial"/>
          <w:sz w:val="18"/>
          <w:szCs w:val="22"/>
        </w:rPr>
        <w:t>Experience on</w:t>
      </w:r>
      <w:r>
        <w:rPr>
          <w:rFonts w:ascii="Arial" w:hAnsi="Arial" w:cs="Arial"/>
          <w:sz w:val="18"/>
          <w:szCs w:val="22"/>
        </w:rPr>
        <w:t xml:space="preserve"> designing and </w:t>
      </w:r>
      <w:r w:rsidRPr="00E73A83">
        <w:rPr>
          <w:rFonts w:ascii="Arial" w:hAnsi="Arial" w:cs="Arial"/>
          <w:sz w:val="18"/>
          <w:szCs w:val="22"/>
        </w:rPr>
        <w:t xml:space="preserve">generating reports using </w:t>
      </w:r>
      <w:r w:rsidRPr="00E73A83">
        <w:rPr>
          <w:rFonts w:ascii="Arial" w:hAnsi="Arial" w:cs="Arial"/>
          <w:b/>
          <w:sz w:val="18"/>
          <w:szCs w:val="22"/>
        </w:rPr>
        <w:t>Jasper</w:t>
      </w:r>
      <w:r>
        <w:rPr>
          <w:rFonts w:ascii="Arial" w:hAnsi="Arial" w:cs="Arial"/>
          <w:b/>
          <w:sz w:val="18"/>
          <w:szCs w:val="22"/>
        </w:rPr>
        <w:t xml:space="preserve"> Studio</w:t>
      </w:r>
      <w:r w:rsidRPr="00E73A83">
        <w:rPr>
          <w:rFonts w:ascii="Arial" w:hAnsi="Arial" w:cs="Arial"/>
          <w:sz w:val="18"/>
          <w:szCs w:val="22"/>
        </w:rPr>
        <w:t xml:space="preserve"> and </w:t>
      </w:r>
      <w:r w:rsidRPr="00E73A83">
        <w:rPr>
          <w:rFonts w:ascii="Arial" w:hAnsi="Arial" w:cs="Arial"/>
          <w:b/>
          <w:sz w:val="18"/>
          <w:szCs w:val="22"/>
        </w:rPr>
        <w:t>Jasper Server</w:t>
      </w:r>
    </w:p>
    <w:p xmlns:wp14="http://schemas.microsoft.com/office/word/2010/wordml" w:rsidRPr="0051404C" w:rsidR="004F1314" w:rsidP="000222AA" w:rsidRDefault="004A2DB7" w14:paraId="52867123" wp14:textId="77777777">
      <w:pPr>
        <w:widowControl w:val="0"/>
        <w:numPr>
          <w:ilvl w:val="0"/>
          <w:numId w:val="5"/>
        </w:numPr>
        <w:pBdr>
          <w:top w:val="single" w:color="000000" w:sz="4" w:space="7"/>
        </w:pBdr>
        <w:tabs>
          <w:tab w:val="left" w:pos="3600"/>
          <w:tab w:val="left" w:pos="3960"/>
          <w:tab w:val="left" w:pos="4680"/>
          <w:tab w:val="left" w:pos="5400"/>
          <w:tab w:val="left" w:pos="612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 w:val="left" w:pos="17640"/>
          <w:tab w:val="left" w:pos="18360"/>
          <w:tab w:val="left" w:pos="19080"/>
          <w:tab w:val="left" w:pos="19800"/>
          <w:tab w:val="left" w:pos="20520"/>
          <w:tab w:val="left" w:pos="21240"/>
          <w:tab w:val="left" w:pos="21960"/>
          <w:tab w:val="left" w:pos="22680"/>
          <w:tab w:val="left" w:pos="23400"/>
          <w:tab w:val="left" w:pos="24120"/>
          <w:tab w:val="left" w:pos="24840"/>
          <w:tab w:val="left" w:pos="25560"/>
          <w:tab w:val="left" w:pos="26280"/>
          <w:tab w:val="left" w:pos="27000"/>
          <w:tab w:val="left" w:pos="27720"/>
          <w:tab w:val="left" w:pos="28440"/>
          <w:tab w:val="left" w:pos="29160"/>
          <w:tab w:val="left" w:pos="29880"/>
        </w:tabs>
        <w:autoSpaceDE w:val="0"/>
        <w:spacing w:line="360" w:lineRule="auto"/>
        <w:jc w:val="both"/>
        <w:rPr>
          <w:rFonts w:ascii="Arial" w:hAnsi="Arial" w:cs="Arial"/>
          <w:b/>
          <w:sz w:val="18"/>
          <w:szCs w:val="18"/>
        </w:rPr>
      </w:pPr>
      <w:r w:rsidRPr="004A2DB7">
        <w:rPr>
          <w:rFonts w:ascii="Arial" w:hAnsi="Arial" w:cs="Arial"/>
          <w:sz w:val="18"/>
          <w:szCs w:val="22"/>
        </w:rPr>
        <w:t>Knowledge</w:t>
      </w:r>
      <w:r>
        <w:rPr>
          <w:rFonts w:ascii="Arial" w:hAnsi="Arial" w:cs="Arial"/>
          <w:b/>
          <w:sz w:val="18"/>
          <w:szCs w:val="22"/>
        </w:rPr>
        <w:t xml:space="preserve"> </w:t>
      </w:r>
      <w:r w:rsidRPr="004A2DB7">
        <w:rPr>
          <w:rFonts w:ascii="Arial" w:hAnsi="Arial" w:cs="Arial"/>
          <w:sz w:val="18"/>
          <w:szCs w:val="22"/>
        </w:rPr>
        <w:t>on</w:t>
      </w:r>
      <w:r>
        <w:rPr>
          <w:rFonts w:ascii="Arial" w:hAnsi="Arial" w:cs="Arial"/>
          <w:b/>
          <w:sz w:val="18"/>
          <w:szCs w:val="22"/>
        </w:rPr>
        <w:t xml:space="preserve"> Spark Framework </w:t>
      </w:r>
      <w:r w:rsidRPr="004A2DB7">
        <w:rPr>
          <w:rFonts w:ascii="Arial" w:hAnsi="Arial" w:cs="Arial"/>
          <w:sz w:val="18"/>
          <w:szCs w:val="22"/>
        </w:rPr>
        <w:t>and generating reports using this framework</w:t>
      </w:r>
      <w:r w:rsidR="004F1314">
        <w:rPr>
          <w:rFonts w:ascii="Arial" w:hAnsi="Arial" w:cs="Arial"/>
          <w:sz w:val="18"/>
          <w:szCs w:val="22"/>
        </w:rPr>
        <w:t>.</w:t>
      </w:r>
    </w:p>
    <w:p xmlns:wp14="http://schemas.microsoft.com/office/word/2010/wordml" w:rsidRPr="00D25C71" w:rsidR="00A80096" w:rsidP="00D25C71" w:rsidRDefault="00A80096" w14:paraId="736AEA6C" wp14:textId="77777777">
      <w:pPr>
        <w:widowControl w:val="0"/>
        <w:numPr>
          <w:ilvl w:val="0"/>
          <w:numId w:val="5"/>
        </w:numPr>
        <w:pBdr>
          <w:top w:val="single" w:color="000000" w:sz="4" w:space="7"/>
        </w:pBdr>
        <w:tabs>
          <w:tab w:val="left" w:pos="3600"/>
          <w:tab w:val="left" w:pos="3960"/>
          <w:tab w:val="left" w:pos="4680"/>
          <w:tab w:val="left" w:pos="5400"/>
          <w:tab w:val="left" w:pos="612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 w:val="left" w:pos="17640"/>
          <w:tab w:val="left" w:pos="18360"/>
          <w:tab w:val="left" w:pos="19080"/>
          <w:tab w:val="left" w:pos="19800"/>
          <w:tab w:val="left" w:pos="20520"/>
          <w:tab w:val="left" w:pos="21240"/>
          <w:tab w:val="left" w:pos="21960"/>
          <w:tab w:val="left" w:pos="22680"/>
          <w:tab w:val="left" w:pos="23400"/>
          <w:tab w:val="left" w:pos="24120"/>
          <w:tab w:val="left" w:pos="24840"/>
          <w:tab w:val="left" w:pos="25560"/>
          <w:tab w:val="left" w:pos="26280"/>
          <w:tab w:val="left" w:pos="27000"/>
          <w:tab w:val="left" w:pos="27720"/>
          <w:tab w:val="left" w:pos="28440"/>
          <w:tab w:val="left" w:pos="29160"/>
          <w:tab w:val="left" w:pos="29880"/>
        </w:tabs>
        <w:autoSpaceDE w:val="0"/>
        <w:spacing w:line="360" w:lineRule="auto"/>
        <w:jc w:val="both"/>
        <w:rPr>
          <w:rFonts w:ascii="Arial" w:hAnsi="Arial" w:cs="Arial"/>
          <w:sz w:val="18"/>
          <w:szCs w:val="22"/>
        </w:rPr>
      </w:pPr>
      <w:r w:rsidRPr="007E654A">
        <w:rPr>
          <w:rFonts w:ascii="Arial" w:hAnsi="Arial" w:cs="Arial"/>
          <w:sz w:val="18"/>
          <w:szCs w:val="18"/>
        </w:rPr>
        <w:t xml:space="preserve">Thorough experience in working with databases like </w:t>
      </w:r>
      <w:r w:rsidRPr="007E654A">
        <w:rPr>
          <w:rFonts w:ascii="Arial" w:hAnsi="Arial" w:cs="Arial"/>
          <w:b/>
          <w:sz w:val="18"/>
          <w:szCs w:val="18"/>
        </w:rPr>
        <w:t>SQL Server 2005</w:t>
      </w:r>
      <w:r w:rsidRPr="007E654A" w:rsidR="00EB0C07">
        <w:rPr>
          <w:rFonts w:ascii="Arial" w:hAnsi="Arial" w:cs="Arial"/>
          <w:b/>
          <w:sz w:val="18"/>
          <w:szCs w:val="18"/>
        </w:rPr>
        <w:t>&amp;2008</w:t>
      </w:r>
      <w:r w:rsidRPr="007E654A">
        <w:rPr>
          <w:rFonts w:ascii="Arial" w:hAnsi="Arial" w:cs="Arial"/>
          <w:b/>
          <w:sz w:val="18"/>
          <w:szCs w:val="18"/>
        </w:rPr>
        <w:t xml:space="preserve">, My SQL </w:t>
      </w:r>
      <w:r w:rsidR="00754D5D">
        <w:rPr>
          <w:rFonts w:ascii="Arial" w:hAnsi="Arial" w:cs="Arial"/>
          <w:b/>
          <w:sz w:val="18"/>
          <w:szCs w:val="18"/>
        </w:rPr>
        <w:t>8+</w:t>
      </w:r>
      <w:r w:rsidRPr="007E654A" w:rsidR="007D5A06">
        <w:rPr>
          <w:rFonts w:ascii="Arial" w:hAnsi="Arial" w:cs="Arial"/>
          <w:b/>
          <w:sz w:val="18"/>
          <w:szCs w:val="18"/>
        </w:rPr>
        <w:t>, Oracle</w:t>
      </w:r>
      <w:r w:rsidRPr="007E654A" w:rsidR="00EB0C07">
        <w:rPr>
          <w:rFonts w:ascii="Arial" w:hAnsi="Arial" w:cs="Arial"/>
          <w:b/>
          <w:sz w:val="18"/>
          <w:szCs w:val="18"/>
        </w:rPr>
        <w:t xml:space="preserve"> 11g and Informix</w:t>
      </w:r>
      <w:r w:rsidRPr="007E654A" w:rsidR="00EB0C07">
        <w:rPr>
          <w:rFonts w:ascii="Arial" w:hAnsi="Arial" w:cs="Arial"/>
          <w:sz w:val="18"/>
          <w:szCs w:val="18"/>
        </w:rPr>
        <w:t xml:space="preserve"> </w:t>
      </w:r>
      <w:r w:rsidRPr="007E654A">
        <w:rPr>
          <w:rFonts w:ascii="Arial" w:hAnsi="Arial" w:cs="Arial"/>
          <w:sz w:val="18"/>
          <w:szCs w:val="18"/>
        </w:rPr>
        <w:t>with comprehensive knowledge in preparing Queries.</w:t>
      </w:r>
    </w:p>
    <w:p xmlns:wp14="http://schemas.microsoft.com/office/word/2010/wordml" w:rsidRPr="00332C9C" w:rsidR="00A80096" w:rsidP="00D25C71" w:rsidRDefault="00A80096" w14:paraId="39AC3D40" wp14:textId="77777777">
      <w:pPr>
        <w:widowControl w:val="0"/>
        <w:numPr>
          <w:ilvl w:val="0"/>
          <w:numId w:val="5"/>
        </w:numPr>
        <w:pBdr>
          <w:top w:val="single" w:color="000000" w:sz="4" w:space="7"/>
        </w:pBdr>
        <w:tabs>
          <w:tab w:val="left" w:pos="3600"/>
          <w:tab w:val="left" w:pos="3960"/>
          <w:tab w:val="left" w:pos="4680"/>
          <w:tab w:val="left" w:pos="5400"/>
          <w:tab w:val="left" w:pos="612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 w:val="left" w:pos="17640"/>
          <w:tab w:val="left" w:pos="18360"/>
          <w:tab w:val="left" w:pos="19080"/>
          <w:tab w:val="left" w:pos="19800"/>
          <w:tab w:val="left" w:pos="20520"/>
          <w:tab w:val="left" w:pos="21240"/>
          <w:tab w:val="left" w:pos="21960"/>
          <w:tab w:val="left" w:pos="22680"/>
          <w:tab w:val="left" w:pos="23400"/>
          <w:tab w:val="left" w:pos="24120"/>
          <w:tab w:val="left" w:pos="24840"/>
          <w:tab w:val="left" w:pos="25560"/>
          <w:tab w:val="left" w:pos="26280"/>
          <w:tab w:val="left" w:pos="27000"/>
          <w:tab w:val="left" w:pos="27720"/>
          <w:tab w:val="left" w:pos="28440"/>
          <w:tab w:val="left" w:pos="29160"/>
          <w:tab w:val="left" w:pos="29880"/>
        </w:tabs>
        <w:autoSpaceDE w:val="0"/>
        <w:spacing w:line="360" w:lineRule="auto"/>
        <w:jc w:val="both"/>
        <w:rPr>
          <w:rFonts w:ascii="Arial" w:hAnsi="Arial" w:cs="Arial"/>
          <w:sz w:val="18"/>
          <w:szCs w:val="18"/>
        </w:rPr>
      </w:pPr>
      <w:r w:rsidRPr="00D25C71">
        <w:rPr>
          <w:rFonts w:ascii="Arial" w:hAnsi="Arial" w:cs="Arial"/>
          <w:sz w:val="18"/>
          <w:szCs w:val="22"/>
        </w:rPr>
        <w:t>Excellent hands on experience with XML, HTML,</w:t>
      </w:r>
      <w:r w:rsidRPr="00D25C71" w:rsidR="00096490">
        <w:rPr>
          <w:rFonts w:ascii="Arial" w:hAnsi="Arial" w:cs="Arial"/>
          <w:sz w:val="18"/>
          <w:szCs w:val="22"/>
        </w:rPr>
        <w:t xml:space="preserve"> JQuery,</w:t>
      </w:r>
      <w:r w:rsidRPr="00D25C71">
        <w:rPr>
          <w:rFonts w:ascii="Arial" w:hAnsi="Arial" w:cs="Arial"/>
          <w:sz w:val="18"/>
          <w:szCs w:val="22"/>
        </w:rPr>
        <w:t xml:space="preserve"> CSS</w:t>
      </w:r>
      <w:r w:rsidRPr="00D25C71" w:rsidR="00CD03AD">
        <w:rPr>
          <w:rFonts w:ascii="Arial" w:hAnsi="Arial" w:cs="Arial"/>
          <w:sz w:val="18"/>
          <w:szCs w:val="22"/>
        </w:rPr>
        <w:t>, AngularJS</w:t>
      </w:r>
      <w:r w:rsidRPr="00D25C71">
        <w:rPr>
          <w:rFonts w:ascii="Arial" w:hAnsi="Arial" w:cs="Arial"/>
          <w:sz w:val="18"/>
          <w:szCs w:val="22"/>
        </w:rPr>
        <w:t xml:space="preserve"> and Java Script.</w:t>
      </w:r>
    </w:p>
    <w:p xmlns:wp14="http://schemas.microsoft.com/office/word/2010/wordml" w:rsidRPr="004A6F93" w:rsidR="00D25C71" w:rsidP="00A14F2E" w:rsidRDefault="00D25C71" w14:paraId="56B92EE5" wp14:textId="77777777">
      <w:pPr>
        <w:widowControl w:val="0"/>
        <w:numPr>
          <w:ilvl w:val="0"/>
          <w:numId w:val="5"/>
        </w:numPr>
        <w:pBdr>
          <w:top w:val="single" w:color="000000" w:sz="4" w:space="7"/>
        </w:pBdr>
        <w:tabs>
          <w:tab w:val="left" w:pos="3600"/>
          <w:tab w:val="left" w:pos="3960"/>
          <w:tab w:val="left" w:pos="4680"/>
          <w:tab w:val="left" w:pos="5400"/>
          <w:tab w:val="left" w:pos="612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 w:val="left" w:pos="17640"/>
          <w:tab w:val="left" w:pos="18360"/>
          <w:tab w:val="left" w:pos="19080"/>
          <w:tab w:val="left" w:pos="19800"/>
          <w:tab w:val="left" w:pos="20520"/>
          <w:tab w:val="left" w:pos="21240"/>
          <w:tab w:val="left" w:pos="21960"/>
          <w:tab w:val="left" w:pos="22680"/>
          <w:tab w:val="left" w:pos="23400"/>
          <w:tab w:val="left" w:pos="24120"/>
          <w:tab w:val="left" w:pos="24840"/>
          <w:tab w:val="left" w:pos="25560"/>
          <w:tab w:val="left" w:pos="26280"/>
          <w:tab w:val="left" w:pos="27000"/>
          <w:tab w:val="left" w:pos="27720"/>
          <w:tab w:val="left" w:pos="28440"/>
          <w:tab w:val="left" w:pos="29160"/>
          <w:tab w:val="left" w:pos="29880"/>
        </w:tabs>
        <w:autoSpaceDE w:val="0"/>
        <w:spacing w:line="360" w:lineRule="auto"/>
        <w:jc w:val="both"/>
        <w:rPr>
          <w:rFonts w:ascii="Arial" w:hAnsi="Arial" w:cs="Arial"/>
          <w:sz w:val="18"/>
          <w:szCs w:val="22"/>
        </w:rPr>
      </w:pPr>
      <w:r w:rsidRPr="00332C9C">
        <w:rPr>
          <w:rFonts w:ascii="Arial" w:hAnsi="Arial" w:cs="Arial"/>
          <w:sz w:val="18"/>
          <w:szCs w:val="18"/>
        </w:rPr>
        <w:t>Proficient in Maven, Log4J, SLF4J, and modern logging frameworks</w:t>
      </w:r>
    </w:p>
    <w:p xmlns:wp14="http://schemas.microsoft.com/office/word/2010/wordml" w:rsidRPr="004A6F93" w:rsidR="004A6F93" w:rsidP="00A14F2E" w:rsidRDefault="004A6F93" w14:paraId="2F40BEF2" wp14:textId="77777777">
      <w:pPr>
        <w:widowControl w:val="0"/>
        <w:numPr>
          <w:ilvl w:val="0"/>
          <w:numId w:val="5"/>
        </w:numPr>
        <w:pBdr>
          <w:top w:val="single" w:color="000000" w:sz="4" w:space="7"/>
        </w:pBdr>
        <w:tabs>
          <w:tab w:val="left" w:pos="3600"/>
          <w:tab w:val="left" w:pos="3960"/>
          <w:tab w:val="left" w:pos="4680"/>
          <w:tab w:val="left" w:pos="5400"/>
          <w:tab w:val="left" w:pos="612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 w:val="left" w:pos="17640"/>
          <w:tab w:val="left" w:pos="18360"/>
          <w:tab w:val="left" w:pos="19080"/>
          <w:tab w:val="left" w:pos="19800"/>
          <w:tab w:val="left" w:pos="20520"/>
          <w:tab w:val="left" w:pos="21240"/>
          <w:tab w:val="left" w:pos="21960"/>
          <w:tab w:val="left" w:pos="22680"/>
          <w:tab w:val="left" w:pos="23400"/>
          <w:tab w:val="left" w:pos="24120"/>
          <w:tab w:val="left" w:pos="24840"/>
          <w:tab w:val="left" w:pos="25560"/>
          <w:tab w:val="left" w:pos="26280"/>
          <w:tab w:val="left" w:pos="27000"/>
          <w:tab w:val="left" w:pos="27720"/>
          <w:tab w:val="left" w:pos="28440"/>
          <w:tab w:val="left" w:pos="29160"/>
          <w:tab w:val="left" w:pos="29880"/>
        </w:tabs>
        <w:autoSpaceDE w:val="0"/>
        <w:spacing w:line="360" w:lineRule="auto"/>
        <w:jc w:val="both"/>
        <w:rPr>
          <w:rFonts w:ascii="Arial" w:hAnsi="Arial" w:cs="Arial"/>
          <w:sz w:val="18"/>
          <w:szCs w:val="22"/>
        </w:rPr>
      </w:pPr>
      <w:r w:rsidRPr="004A6F93">
        <w:rPr>
          <w:rFonts w:ascii="Arial" w:hAnsi="Arial" w:cs="Arial"/>
          <w:sz w:val="18"/>
          <w:szCs w:val="22"/>
        </w:rPr>
        <w:t>Experience in Unit testing using J</w:t>
      </w:r>
      <w:r w:rsidRPr="004A6F93" w:rsidR="00A05877">
        <w:rPr>
          <w:rFonts w:ascii="Arial" w:hAnsi="Arial" w:cs="Arial"/>
          <w:sz w:val="18"/>
          <w:szCs w:val="22"/>
        </w:rPr>
        <w:t>u</w:t>
      </w:r>
      <w:r w:rsidRPr="004A6F93">
        <w:rPr>
          <w:rFonts w:ascii="Arial" w:hAnsi="Arial" w:cs="Arial"/>
          <w:sz w:val="18"/>
          <w:szCs w:val="22"/>
        </w:rPr>
        <w:t>nit</w:t>
      </w:r>
      <w:r w:rsidR="00A05877">
        <w:rPr>
          <w:rFonts w:ascii="Arial" w:hAnsi="Arial" w:cs="Arial"/>
          <w:sz w:val="18"/>
          <w:szCs w:val="22"/>
        </w:rPr>
        <w:t>,</w:t>
      </w:r>
      <w:r w:rsidRPr="004A6F93">
        <w:rPr>
          <w:rFonts w:ascii="Arial" w:hAnsi="Arial" w:cs="Arial"/>
          <w:sz w:val="18"/>
          <w:szCs w:val="22"/>
        </w:rPr>
        <w:t xml:space="preserve"> Mockito</w:t>
      </w:r>
      <w:r w:rsidR="00CC53B6">
        <w:rPr>
          <w:rFonts w:ascii="Arial" w:hAnsi="Arial" w:cs="Arial"/>
          <w:sz w:val="18"/>
          <w:szCs w:val="22"/>
        </w:rPr>
        <w:t>.</w:t>
      </w:r>
    </w:p>
    <w:p xmlns:wp14="http://schemas.microsoft.com/office/word/2010/wordml" w:rsidRPr="00332C9C" w:rsidR="00332C9C" w:rsidP="00332C9C" w:rsidRDefault="00332C9C" w14:paraId="6821AD00" wp14:textId="77777777">
      <w:pPr>
        <w:widowControl w:val="0"/>
        <w:numPr>
          <w:ilvl w:val="0"/>
          <w:numId w:val="5"/>
        </w:numPr>
        <w:pBdr>
          <w:top w:val="single" w:color="000000" w:sz="4" w:space="7"/>
        </w:pBdr>
        <w:tabs>
          <w:tab w:val="left" w:pos="3600"/>
          <w:tab w:val="left" w:pos="3960"/>
          <w:tab w:val="left" w:pos="4680"/>
          <w:tab w:val="left" w:pos="5400"/>
          <w:tab w:val="left" w:pos="612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 w:val="left" w:pos="17640"/>
          <w:tab w:val="left" w:pos="18360"/>
          <w:tab w:val="left" w:pos="19080"/>
          <w:tab w:val="left" w:pos="19800"/>
          <w:tab w:val="left" w:pos="20520"/>
          <w:tab w:val="left" w:pos="21240"/>
          <w:tab w:val="left" w:pos="21960"/>
          <w:tab w:val="left" w:pos="22680"/>
          <w:tab w:val="left" w:pos="23400"/>
          <w:tab w:val="left" w:pos="24120"/>
          <w:tab w:val="left" w:pos="24840"/>
          <w:tab w:val="left" w:pos="25560"/>
          <w:tab w:val="left" w:pos="26280"/>
          <w:tab w:val="left" w:pos="27000"/>
          <w:tab w:val="left" w:pos="27720"/>
          <w:tab w:val="left" w:pos="28440"/>
          <w:tab w:val="left" w:pos="29160"/>
          <w:tab w:val="left" w:pos="29880"/>
        </w:tabs>
        <w:autoSpaceDE w:val="0"/>
        <w:spacing w:line="360" w:lineRule="auto"/>
        <w:jc w:val="both"/>
        <w:rPr>
          <w:rFonts w:ascii="Arial" w:hAnsi="Arial" w:cs="Arial"/>
          <w:sz w:val="18"/>
          <w:szCs w:val="18"/>
        </w:rPr>
      </w:pPr>
      <w:r w:rsidRPr="00332C9C">
        <w:rPr>
          <w:rFonts w:ascii="Arial" w:hAnsi="Arial" w:cs="Arial"/>
          <w:sz w:val="18"/>
          <w:szCs w:val="18"/>
        </w:rPr>
        <w:t>Implemented CI/CD pipelines for automated builds and deployments using Jenkins and Docker</w:t>
      </w:r>
    </w:p>
    <w:p xmlns:wp14="http://schemas.microsoft.com/office/word/2010/wordml" w:rsidRPr="00D25C71" w:rsidR="00A80096" w:rsidP="00D25C71" w:rsidRDefault="00A14F2E" w14:paraId="25E9968B" wp14:textId="77777777">
      <w:pPr>
        <w:widowControl w:val="0"/>
        <w:numPr>
          <w:ilvl w:val="0"/>
          <w:numId w:val="5"/>
        </w:numPr>
        <w:pBdr>
          <w:top w:val="single" w:color="000000" w:sz="4" w:space="7"/>
        </w:pBdr>
        <w:tabs>
          <w:tab w:val="left" w:pos="3600"/>
          <w:tab w:val="left" w:pos="3960"/>
          <w:tab w:val="left" w:pos="4680"/>
          <w:tab w:val="left" w:pos="5400"/>
          <w:tab w:val="left" w:pos="6120"/>
          <w:tab w:val="left" w:pos="6840"/>
          <w:tab w:val="left" w:pos="7560"/>
          <w:tab w:val="left" w:pos="8280"/>
          <w:tab w:val="left" w:pos="9000"/>
          <w:tab w:val="left" w:pos="9720"/>
          <w:tab w:val="left" w:pos="10440"/>
          <w:tab w:val="left" w:pos="11160"/>
          <w:tab w:val="left" w:pos="11880"/>
          <w:tab w:val="left" w:pos="12600"/>
          <w:tab w:val="left" w:pos="13320"/>
          <w:tab w:val="left" w:pos="14040"/>
          <w:tab w:val="left" w:pos="14760"/>
          <w:tab w:val="left" w:pos="15480"/>
          <w:tab w:val="left" w:pos="16200"/>
          <w:tab w:val="left" w:pos="16920"/>
          <w:tab w:val="left" w:pos="17640"/>
          <w:tab w:val="left" w:pos="18360"/>
          <w:tab w:val="left" w:pos="19080"/>
          <w:tab w:val="left" w:pos="19800"/>
          <w:tab w:val="left" w:pos="20520"/>
          <w:tab w:val="left" w:pos="21240"/>
          <w:tab w:val="left" w:pos="21960"/>
          <w:tab w:val="left" w:pos="22680"/>
          <w:tab w:val="left" w:pos="23400"/>
          <w:tab w:val="left" w:pos="24120"/>
          <w:tab w:val="left" w:pos="24840"/>
          <w:tab w:val="left" w:pos="25560"/>
          <w:tab w:val="left" w:pos="26280"/>
          <w:tab w:val="left" w:pos="27000"/>
          <w:tab w:val="left" w:pos="27720"/>
          <w:tab w:val="left" w:pos="28440"/>
          <w:tab w:val="left" w:pos="29160"/>
          <w:tab w:val="left" w:pos="29880"/>
        </w:tabs>
        <w:autoSpaceDE w:val="0"/>
        <w:spacing w:line="360" w:lineRule="auto"/>
        <w:jc w:val="both"/>
        <w:rPr>
          <w:rFonts w:ascii="Arial" w:hAnsi="Arial" w:cs="Arial"/>
          <w:sz w:val="18"/>
          <w:szCs w:val="22"/>
        </w:rPr>
      </w:pPr>
      <w:r w:rsidRPr="00D25C71">
        <w:rPr>
          <w:rFonts w:ascii="Arial" w:hAnsi="Arial" w:cs="Arial"/>
          <w:sz w:val="18"/>
          <w:szCs w:val="22"/>
        </w:rPr>
        <w:t>Expertise in using various IDEs like Eclipse, MyEclipse, Intellij and WSAD etc</w:t>
      </w:r>
    </w:p>
    <w:p xmlns:wp14="http://schemas.microsoft.com/office/word/2010/wordml" w:rsidRPr="00A14F2E" w:rsidR="00A14F2E" w:rsidP="00A14F2E" w:rsidRDefault="00A14F2E" w14:paraId="4EAEB563" wp14:textId="77777777">
      <w:pPr>
        <w:numPr>
          <w:ilvl w:val="0"/>
          <w:numId w:val="5"/>
        </w:numPr>
        <w:pBdr>
          <w:top w:val="single" w:color="000000" w:sz="4" w:space="7"/>
        </w:pBdr>
        <w:jc w:val="both"/>
        <w:rPr>
          <w:rFonts w:ascii="Arial" w:hAnsi="Arial" w:cs="Arial"/>
          <w:b/>
          <w:sz w:val="18"/>
          <w:szCs w:val="18"/>
        </w:rPr>
      </w:pPr>
      <w:r w:rsidRPr="007E654A">
        <w:rPr>
          <w:rFonts w:ascii="Arial" w:hAnsi="Arial" w:cs="Arial"/>
          <w:sz w:val="18"/>
          <w:szCs w:val="18"/>
        </w:rPr>
        <w:t xml:space="preserve">Expertise in </w:t>
      </w:r>
      <w:r>
        <w:rPr>
          <w:rFonts w:ascii="Arial" w:hAnsi="Arial" w:cs="Arial"/>
          <w:sz w:val="18"/>
          <w:szCs w:val="18"/>
        </w:rPr>
        <w:t>using</w:t>
      </w:r>
      <w:r w:rsidRPr="00A14F2E" w:rsidR="00A80096">
        <w:rPr>
          <w:rFonts w:ascii="Arial" w:hAnsi="Arial" w:cs="Arial"/>
          <w:sz w:val="18"/>
          <w:szCs w:val="18"/>
        </w:rPr>
        <w:t xml:space="preserve"> </w:t>
      </w:r>
      <w:r w:rsidRPr="00A14F2E" w:rsidR="00A80096">
        <w:rPr>
          <w:rFonts w:ascii="Arial" w:hAnsi="Arial" w:cs="Arial"/>
          <w:b/>
          <w:sz w:val="18"/>
          <w:szCs w:val="18"/>
        </w:rPr>
        <w:t>Tomcat</w:t>
      </w:r>
      <w:r w:rsidRPr="00A14F2E" w:rsidR="00A80096">
        <w:rPr>
          <w:rFonts w:ascii="Arial" w:hAnsi="Arial" w:cs="Arial"/>
          <w:sz w:val="18"/>
          <w:szCs w:val="18"/>
        </w:rPr>
        <w:t xml:space="preserve"> Web server</w:t>
      </w:r>
      <w:r w:rsidRPr="00A14F2E" w:rsidR="002A449F">
        <w:rPr>
          <w:rFonts w:ascii="Arial" w:hAnsi="Arial" w:cs="Arial"/>
          <w:sz w:val="18"/>
          <w:szCs w:val="18"/>
        </w:rPr>
        <w:t xml:space="preserve">, </w:t>
      </w:r>
      <w:r w:rsidRPr="00A14F2E" w:rsidR="002A449F">
        <w:rPr>
          <w:rFonts w:ascii="Arial" w:hAnsi="Arial" w:cs="Arial"/>
          <w:b/>
          <w:sz w:val="18"/>
          <w:szCs w:val="18"/>
        </w:rPr>
        <w:t>JBoss</w:t>
      </w:r>
      <w:r w:rsidRPr="00A14F2E" w:rsidR="002A449F">
        <w:rPr>
          <w:rFonts w:ascii="Arial" w:hAnsi="Arial" w:cs="Arial"/>
          <w:sz w:val="18"/>
          <w:szCs w:val="18"/>
        </w:rPr>
        <w:t xml:space="preserve"> application server</w:t>
      </w:r>
      <w:r w:rsidRPr="00A14F2E" w:rsidR="00A80096">
        <w:rPr>
          <w:rFonts w:ascii="Arial" w:hAnsi="Arial" w:cs="Arial"/>
          <w:sz w:val="18"/>
          <w:szCs w:val="18"/>
        </w:rPr>
        <w:t xml:space="preserve"> and Web Sphere application server.</w:t>
      </w:r>
    </w:p>
    <w:p xmlns:wp14="http://schemas.microsoft.com/office/word/2010/wordml" w:rsidRPr="007E654A" w:rsidR="00A14F2E" w:rsidP="00A14F2E" w:rsidRDefault="00A14F2E" w14:paraId="0A826DC9" wp14:textId="77777777">
      <w:pPr>
        <w:numPr>
          <w:ilvl w:val="0"/>
          <w:numId w:val="5"/>
        </w:numPr>
        <w:pBdr>
          <w:top w:val="single" w:color="000000" w:sz="4" w:space="7"/>
        </w:pBdr>
        <w:jc w:val="both"/>
        <w:rPr>
          <w:rFonts w:ascii="Arial" w:hAnsi="Arial" w:cs="Arial"/>
          <w:sz w:val="18"/>
          <w:szCs w:val="18"/>
        </w:rPr>
      </w:pPr>
      <w:r w:rsidRPr="007E654A">
        <w:rPr>
          <w:rFonts w:ascii="Arial" w:hAnsi="Arial" w:cs="Arial"/>
          <w:sz w:val="18"/>
          <w:szCs w:val="18"/>
        </w:rPr>
        <w:t>Possess good communication, interpersonal and problem solving skills.</w:t>
      </w:r>
    </w:p>
    <w:p xmlns:wp14="http://schemas.microsoft.com/office/word/2010/wordml" w:rsidRPr="0051404C" w:rsidR="0051404C" w:rsidP="0051404C" w:rsidRDefault="00A80096" w14:paraId="1773BF70" wp14:textId="77777777">
      <w:pPr>
        <w:widowControl w:val="0"/>
        <w:numPr>
          <w:ilvl w:val="0"/>
          <w:numId w:val="5"/>
        </w:numPr>
        <w:pBdr>
          <w:top w:val="single" w:color="000000" w:sz="4" w:space="7"/>
        </w:pBdr>
        <w:autoSpaceDE w:val="0"/>
        <w:spacing w:line="360" w:lineRule="auto"/>
        <w:jc w:val="both"/>
        <w:rPr>
          <w:rFonts w:ascii="Arial" w:hAnsi="Arial" w:cs="Arial"/>
          <w:sz w:val="18"/>
          <w:szCs w:val="22"/>
        </w:rPr>
      </w:pPr>
      <w:r w:rsidRPr="0051404C">
        <w:rPr>
          <w:rFonts w:ascii="Arial" w:hAnsi="Arial" w:cs="Arial"/>
          <w:color w:val="000000"/>
          <w:sz w:val="18"/>
          <w:szCs w:val="18"/>
        </w:rPr>
        <w:t>Adaptive to any type of work and had zeal to learn new technologies.</w:t>
      </w:r>
    </w:p>
    <w:p xmlns:wp14="http://schemas.microsoft.com/office/word/2010/wordml" w:rsidR="00F60C47" w:rsidRDefault="00F60C47" w14:paraId="5A39BBE3" wp14:textId="77777777">
      <w:pPr>
        <w:pStyle w:val="Title"/>
        <w:shd w:val="clear" w:color="auto" w:fill="D8D8D8"/>
        <w:jc w:val="left"/>
        <w:rPr>
          <w:rFonts w:ascii="Arial" w:hAnsi="Arial" w:cs="Arial"/>
          <w:sz w:val="18"/>
          <w:szCs w:val="18"/>
        </w:rPr>
      </w:pPr>
    </w:p>
    <w:p xmlns:wp14="http://schemas.microsoft.com/office/word/2010/wordml" w:rsidRPr="007E654A" w:rsidR="00A80096" w:rsidRDefault="00A80096" w14:paraId="07DEE553" wp14:textId="77777777">
      <w:pPr>
        <w:pStyle w:val="Title"/>
        <w:shd w:val="clear" w:color="auto" w:fill="D8D8D8"/>
        <w:jc w:val="left"/>
        <w:rPr>
          <w:rFonts w:ascii="Arial" w:hAnsi="Arial" w:cs="Arial"/>
          <w:sz w:val="18"/>
          <w:szCs w:val="18"/>
        </w:rPr>
      </w:pPr>
      <w:r w:rsidRPr="007E654A">
        <w:rPr>
          <w:rFonts w:ascii="Arial" w:hAnsi="Arial" w:cs="Arial"/>
          <w:sz w:val="18"/>
          <w:szCs w:val="18"/>
        </w:rPr>
        <w:t>EDUCATION</w:t>
      </w:r>
    </w:p>
    <w:p xmlns:wp14="http://schemas.microsoft.com/office/word/2010/wordml" w:rsidRPr="007E654A" w:rsidR="00EB0103" w:rsidP="00EB0103" w:rsidRDefault="00EB0103" w14:paraId="41C8F396" wp14:textId="77777777">
      <w:pPr>
        <w:tabs>
          <w:tab w:val="left" w:pos="0"/>
        </w:tabs>
        <w:rPr>
          <w:rFonts w:ascii="Arial" w:hAnsi="Arial" w:cs="Arial"/>
          <w:b/>
          <w:sz w:val="18"/>
          <w:szCs w:val="18"/>
        </w:rPr>
      </w:pPr>
    </w:p>
    <w:p xmlns:wp14="http://schemas.microsoft.com/office/word/2010/wordml" w:rsidRPr="007E654A" w:rsidR="00A80096" w:rsidRDefault="00A80096" w14:paraId="497B3527" wp14:textId="77777777">
      <w:pPr>
        <w:numPr>
          <w:ilvl w:val="1"/>
          <w:numId w:val="3"/>
        </w:numPr>
        <w:tabs>
          <w:tab w:val="left" w:pos="0"/>
        </w:tabs>
        <w:ind w:left="720"/>
        <w:rPr>
          <w:rFonts w:ascii="Arial" w:hAnsi="Arial" w:cs="Arial"/>
          <w:b/>
          <w:sz w:val="18"/>
          <w:szCs w:val="18"/>
        </w:rPr>
      </w:pPr>
      <w:r w:rsidRPr="007E654A">
        <w:rPr>
          <w:rFonts w:ascii="Arial" w:hAnsi="Arial" w:cs="Arial"/>
          <w:b/>
          <w:sz w:val="18"/>
          <w:szCs w:val="18"/>
        </w:rPr>
        <w:t>B</w:t>
      </w:r>
      <w:r w:rsidRPr="007E654A">
        <w:rPr>
          <w:rFonts w:ascii="Arial" w:hAnsi="Arial" w:cs="Arial"/>
          <w:sz w:val="18"/>
          <w:szCs w:val="18"/>
        </w:rPr>
        <w:t xml:space="preserve">achelor’s degree, from </w:t>
      </w:r>
      <w:r w:rsidRPr="007D5D88">
        <w:rPr>
          <w:rFonts w:ascii="Arial" w:hAnsi="Arial" w:cs="Arial"/>
          <w:sz w:val="18"/>
          <w:szCs w:val="18"/>
        </w:rPr>
        <w:t xml:space="preserve">Andhra </w:t>
      </w:r>
      <w:r w:rsidRPr="007D5D88" w:rsidR="007D5D88">
        <w:rPr>
          <w:rFonts w:ascii="Arial" w:hAnsi="Arial" w:cs="Arial"/>
          <w:sz w:val="18"/>
          <w:szCs w:val="18"/>
        </w:rPr>
        <w:t>University, Andhrapradesh</w:t>
      </w:r>
      <w:r w:rsidR="007D5D88">
        <w:rPr>
          <w:rFonts w:ascii="Arial" w:hAnsi="Arial" w:cs="Arial"/>
          <w:sz w:val="18"/>
          <w:szCs w:val="18"/>
        </w:rPr>
        <w:t>,</w:t>
      </w:r>
      <w:r w:rsidRPr="007E654A">
        <w:rPr>
          <w:rFonts w:ascii="Arial" w:hAnsi="Arial" w:cs="Arial"/>
          <w:sz w:val="18"/>
          <w:szCs w:val="18"/>
        </w:rPr>
        <w:t xml:space="preserve"> India</w:t>
      </w:r>
      <w:r w:rsidRPr="007E654A">
        <w:rPr>
          <w:rFonts w:ascii="Arial" w:hAnsi="Arial" w:cs="Arial"/>
          <w:b/>
          <w:sz w:val="18"/>
          <w:szCs w:val="18"/>
        </w:rPr>
        <w:t>.</w:t>
      </w:r>
    </w:p>
    <w:p xmlns:wp14="http://schemas.microsoft.com/office/word/2010/wordml" w:rsidRPr="007E654A" w:rsidR="00A80096" w:rsidRDefault="00A80096" w14:paraId="29D6B04F" wp14:textId="77777777">
      <w:pPr>
        <w:pStyle w:val="Title"/>
        <w:jc w:val="left"/>
        <w:rPr>
          <w:rFonts w:ascii="Arial" w:hAnsi="Arial" w:cs="Arial"/>
          <w:sz w:val="18"/>
          <w:szCs w:val="18"/>
        </w:rPr>
      </w:pPr>
      <w:r w:rsidRPr="007E654A">
        <w:rPr>
          <w:rFonts w:ascii="Arial" w:hAnsi="Arial" w:cs="Arial"/>
          <w:sz w:val="18"/>
          <w:szCs w:val="18"/>
        </w:rPr>
        <w:t xml:space="preserve"> </w:t>
      </w:r>
    </w:p>
    <w:p xmlns:wp14="http://schemas.microsoft.com/office/word/2010/wordml" w:rsidR="00A80096" w:rsidRDefault="00A80096" w14:paraId="1098E03D" wp14:textId="77777777">
      <w:pPr>
        <w:pStyle w:val="Subtitle"/>
        <w:shd w:val="clear" w:color="auto" w:fill="D8D8D8"/>
        <w:rPr>
          <w:rFonts w:ascii="Arial" w:hAnsi="Arial" w:cs="Arial"/>
          <w:color w:val="000000"/>
          <w:sz w:val="18"/>
          <w:szCs w:val="18"/>
        </w:rPr>
      </w:pPr>
      <w:r w:rsidRPr="007E654A">
        <w:rPr>
          <w:rFonts w:ascii="Arial" w:hAnsi="Arial" w:cs="Arial"/>
          <w:color w:val="000000"/>
          <w:sz w:val="18"/>
          <w:szCs w:val="18"/>
        </w:rPr>
        <w:t>Technical Expertise:</w:t>
      </w:r>
    </w:p>
    <w:tbl>
      <w:tblPr>
        <w:tblW w:w="10190" w:type="dxa"/>
        <w:tblInd w:w="137" w:type="dxa"/>
        <w:tblLayout w:type="fixed"/>
        <w:tblLook w:val="04A0" w:firstRow="1" w:lastRow="0" w:firstColumn="1" w:lastColumn="0" w:noHBand="0" w:noVBand="1"/>
      </w:tblPr>
      <w:tblGrid>
        <w:gridCol w:w="3142"/>
        <w:gridCol w:w="7048"/>
      </w:tblGrid>
      <w:tr xmlns:wp14="http://schemas.microsoft.com/office/word/2010/wordml" w:rsidR="00000000" w:rsidTr="0047581C" w14:paraId="649E8602" wp14:textId="77777777">
        <w:trPr>
          <w:trHeight w:val="373"/>
        </w:trPr>
        <w:tc>
          <w:tcPr>
            <w:tcW w:w="3142" w:type="dxa"/>
            <w:tcBorders>
              <w:top w:val="single" w:color="000000" w:sz="4" w:space="0"/>
              <w:left w:val="single" w:color="000000" w:sz="4" w:space="0"/>
              <w:bottom w:val="single" w:color="000000" w:sz="4" w:space="0"/>
              <w:right w:val="nil"/>
            </w:tcBorders>
            <w:shd w:val="clear" w:color="auto" w:fill="D9D9D9"/>
          </w:tcPr>
          <w:p w:rsidRPr="009B19DC" w:rsidR="0047581C" w:rsidP="004C4DFA" w:rsidRDefault="0047581C" w14:paraId="1C4101A1" wp14:textId="77777777">
            <w:pPr>
              <w:pStyle w:val="BodyText"/>
              <w:spacing w:before="9"/>
              <w:jc w:val="both"/>
              <w:rPr>
                <w:rFonts w:ascii="Calibri" w:hAnsi="Calibri" w:cs="Calibri"/>
                <w:bCs/>
              </w:rPr>
            </w:pPr>
            <w:r w:rsidRPr="009B19DC">
              <w:rPr>
                <w:rFonts w:ascii="Calibri" w:hAnsi="Calibri" w:cs="Calibri"/>
                <w:bCs/>
              </w:rPr>
              <w:t>Java</w:t>
            </w:r>
          </w:p>
        </w:tc>
        <w:tc>
          <w:tcPr>
            <w:tcW w:w="7048" w:type="dxa"/>
            <w:tcBorders>
              <w:top w:val="single" w:color="000000" w:sz="4" w:space="0"/>
              <w:left w:val="single" w:color="000000" w:sz="4" w:space="0"/>
              <w:bottom w:val="single" w:color="000000" w:sz="4" w:space="0"/>
              <w:right w:val="single" w:color="000000" w:sz="4" w:space="0"/>
            </w:tcBorders>
          </w:tcPr>
          <w:p w:rsidRPr="0047581C" w:rsidR="0047581C" w:rsidP="004C4DFA" w:rsidRDefault="0047581C" w14:paraId="26CD5DB8" wp14:textId="77777777">
            <w:pPr>
              <w:pStyle w:val="BodyText"/>
              <w:spacing w:before="9"/>
              <w:rPr>
                <w:rFonts w:ascii="Calibri" w:hAnsi="Calibri" w:cs="Calibri"/>
                <w:bCs/>
              </w:rPr>
            </w:pPr>
            <w:r w:rsidRPr="0047581C">
              <w:rPr>
                <w:rFonts w:ascii="Calibri" w:hAnsi="Calibri" w:cs="Calibri"/>
                <w:bCs/>
              </w:rPr>
              <w:t>Java 8 and above, Spring Boot, Hibernate, JPA, TestNG, JUnit5, Mockito,  Gradle, Maven</w:t>
            </w:r>
          </w:p>
        </w:tc>
      </w:tr>
      <w:tr xmlns:wp14="http://schemas.microsoft.com/office/word/2010/wordml" w:rsidR="00000000" w:rsidTr="0047581C" w14:paraId="7DDA3DFF" wp14:textId="77777777">
        <w:trPr>
          <w:trHeight w:val="373"/>
        </w:trPr>
        <w:tc>
          <w:tcPr>
            <w:tcW w:w="3142" w:type="dxa"/>
            <w:tcBorders>
              <w:top w:val="single" w:color="000000" w:sz="4" w:space="0"/>
              <w:left w:val="single" w:color="000000" w:sz="4" w:space="0"/>
              <w:bottom w:val="single" w:color="000000" w:sz="4" w:space="0"/>
              <w:right w:val="nil"/>
            </w:tcBorders>
            <w:shd w:val="clear" w:color="auto" w:fill="D9D9D9"/>
            <w:hideMark/>
          </w:tcPr>
          <w:p w:rsidRPr="009B19DC" w:rsidR="0047581C" w:rsidP="004C4DFA" w:rsidRDefault="0047581C" w14:paraId="6B960AC7" wp14:textId="77777777">
            <w:pPr>
              <w:pStyle w:val="BodyText"/>
              <w:spacing w:before="9"/>
              <w:rPr>
                <w:rFonts w:ascii="Calibri" w:hAnsi="Calibri" w:cs="Calibri"/>
                <w:bCs/>
              </w:rPr>
            </w:pPr>
            <w:r w:rsidRPr="009B19DC">
              <w:rPr>
                <w:rFonts w:ascii="Calibri" w:hAnsi="Calibri" w:cs="Calibri"/>
                <w:bCs/>
              </w:rPr>
              <w:t>Frameworks</w:t>
            </w:r>
          </w:p>
        </w:tc>
        <w:tc>
          <w:tcPr>
            <w:tcW w:w="7048" w:type="dxa"/>
            <w:tcBorders>
              <w:top w:val="single" w:color="000000" w:sz="4" w:space="0"/>
              <w:left w:val="single" w:color="000000" w:sz="4" w:space="0"/>
              <w:bottom w:val="single" w:color="000000" w:sz="4" w:space="0"/>
              <w:right w:val="single" w:color="000000" w:sz="4" w:space="0"/>
            </w:tcBorders>
            <w:hideMark/>
          </w:tcPr>
          <w:p w:rsidRPr="0047581C" w:rsidR="0047581C" w:rsidP="004C4DFA" w:rsidRDefault="0047581C" w14:paraId="6145EAD4" wp14:textId="77777777">
            <w:pPr>
              <w:pStyle w:val="BodyText"/>
              <w:spacing w:before="9"/>
              <w:rPr>
                <w:rFonts w:ascii="Calibri" w:hAnsi="Calibri" w:cs="Calibri"/>
                <w:bCs/>
              </w:rPr>
            </w:pPr>
            <w:r w:rsidRPr="0047581C">
              <w:rPr>
                <w:rFonts w:ascii="Calibri" w:hAnsi="Calibri" w:cs="Calibri"/>
                <w:bCs/>
              </w:rPr>
              <w:t xml:space="preserve">Springboot, Microservices, Struts 2.1,  AJAX ,  Spring , JSON, Apache CXF 2.7, Spring Batch , </w:t>
            </w:r>
            <w:r w:rsidRPr="0047581C">
              <w:rPr>
                <w:rFonts w:ascii="Calibri" w:hAnsi="Calibri" w:cs="Calibri"/>
                <w:bCs/>
                <w:lang w:val="fr-FR"/>
              </w:rPr>
              <w:t xml:space="preserve"> Spring RESTful WS, Jersey Rest API</w:t>
            </w:r>
          </w:p>
        </w:tc>
      </w:tr>
      <w:tr xmlns:wp14="http://schemas.microsoft.com/office/word/2010/wordml" w:rsidR="00000000" w:rsidTr="0047581C" w14:paraId="1F169074" wp14:textId="77777777">
        <w:trPr>
          <w:trHeight w:val="373"/>
        </w:trPr>
        <w:tc>
          <w:tcPr>
            <w:tcW w:w="3142" w:type="dxa"/>
            <w:tcBorders>
              <w:top w:val="single" w:color="000000" w:sz="4" w:space="0"/>
              <w:left w:val="single" w:color="000000" w:sz="4" w:space="0"/>
              <w:bottom w:val="single" w:color="000000" w:sz="4" w:space="0"/>
              <w:right w:val="nil"/>
            </w:tcBorders>
            <w:shd w:val="clear" w:color="auto" w:fill="D9D9D9"/>
            <w:hideMark/>
          </w:tcPr>
          <w:p w:rsidRPr="009B19DC" w:rsidR="0047581C" w:rsidP="004C4DFA" w:rsidRDefault="0047581C" w14:paraId="497B4453" wp14:textId="77777777">
            <w:pPr>
              <w:pStyle w:val="BodyText"/>
              <w:spacing w:before="9"/>
              <w:rPr>
                <w:rFonts w:ascii="Calibri" w:hAnsi="Calibri" w:cs="Calibri"/>
                <w:bCs/>
              </w:rPr>
            </w:pPr>
            <w:r w:rsidRPr="009B19DC">
              <w:rPr>
                <w:rFonts w:ascii="Calibri" w:hAnsi="Calibri" w:cs="Calibri"/>
              </w:rPr>
              <w:t>ORM Tools</w:t>
            </w:r>
          </w:p>
        </w:tc>
        <w:tc>
          <w:tcPr>
            <w:tcW w:w="7048" w:type="dxa"/>
            <w:tcBorders>
              <w:top w:val="single" w:color="000000" w:sz="4" w:space="0"/>
              <w:left w:val="single" w:color="000000" w:sz="4" w:space="0"/>
              <w:bottom w:val="single" w:color="000000" w:sz="4" w:space="0"/>
              <w:right w:val="single" w:color="000000" w:sz="4" w:space="0"/>
            </w:tcBorders>
            <w:hideMark/>
          </w:tcPr>
          <w:p w:rsidRPr="0047581C" w:rsidR="0047581C" w:rsidP="004C4DFA" w:rsidRDefault="0047581C" w14:paraId="0BDCBCB3" wp14:textId="77777777">
            <w:pPr>
              <w:pStyle w:val="BodyText"/>
              <w:spacing w:before="9"/>
              <w:rPr>
                <w:rFonts w:ascii="Calibri" w:hAnsi="Calibri" w:cs="Calibri"/>
                <w:bCs/>
              </w:rPr>
            </w:pPr>
            <w:r w:rsidRPr="0047581C">
              <w:rPr>
                <w:rFonts w:ascii="Calibri" w:hAnsi="Calibri" w:cs="Calibri"/>
                <w:bCs/>
              </w:rPr>
              <w:t>Hibernate, iBatis, MyBatis. Spring Data JPA</w:t>
            </w:r>
          </w:p>
        </w:tc>
      </w:tr>
      <w:tr xmlns:wp14="http://schemas.microsoft.com/office/word/2010/wordml" w:rsidR="00000000" w:rsidTr="0047581C" w14:paraId="53E978E5" wp14:textId="77777777">
        <w:trPr>
          <w:trHeight w:val="373"/>
        </w:trPr>
        <w:tc>
          <w:tcPr>
            <w:tcW w:w="3142" w:type="dxa"/>
            <w:tcBorders>
              <w:top w:val="single" w:color="000000" w:sz="4" w:space="0"/>
              <w:left w:val="single" w:color="000000" w:sz="4" w:space="0"/>
              <w:bottom w:val="single" w:color="000000" w:sz="4" w:space="0"/>
              <w:right w:val="nil"/>
            </w:tcBorders>
            <w:shd w:val="clear" w:color="auto" w:fill="D9D9D9"/>
            <w:hideMark/>
          </w:tcPr>
          <w:p w:rsidRPr="009B19DC" w:rsidR="0047581C" w:rsidP="004C4DFA" w:rsidRDefault="0047581C" w14:paraId="383FED01" wp14:textId="77777777">
            <w:pPr>
              <w:pStyle w:val="BodyText"/>
              <w:spacing w:before="9"/>
              <w:rPr>
                <w:rFonts w:ascii="Calibri" w:hAnsi="Calibri" w:cs="Calibri"/>
              </w:rPr>
            </w:pPr>
            <w:r w:rsidRPr="009B19DC">
              <w:rPr>
                <w:rFonts w:ascii="Calibri" w:hAnsi="Calibri" w:cs="Calibri"/>
              </w:rPr>
              <w:t>Cloud &amp; DevOps</w:t>
            </w:r>
          </w:p>
          <w:p w:rsidRPr="0047581C" w:rsidR="0047581C" w:rsidP="004C4DFA" w:rsidRDefault="0047581C" w14:paraId="72A3D3EC" wp14:textId="77777777">
            <w:pPr>
              <w:pStyle w:val="BodyText"/>
              <w:spacing w:before="9"/>
              <w:rPr>
                <w:rFonts w:ascii="Calibri" w:hAnsi="Calibri" w:cs="Calibri"/>
                <w:b/>
              </w:rPr>
            </w:pPr>
          </w:p>
        </w:tc>
        <w:tc>
          <w:tcPr>
            <w:tcW w:w="7048" w:type="dxa"/>
            <w:tcBorders>
              <w:top w:val="single" w:color="000000" w:sz="4" w:space="0"/>
              <w:left w:val="single" w:color="000000" w:sz="4" w:space="0"/>
              <w:bottom w:val="single" w:color="000000" w:sz="4" w:space="0"/>
              <w:right w:val="single" w:color="000000" w:sz="4" w:space="0"/>
            </w:tcBorders>
            <w:hideMark/>
          </w:tcPr>
          <w:p w:rsidRPr="00BA23A9" w:rsidR="00BA23A9" w:rsidP="00BA23A9" w:rsidRDefault="00A70E0A" w14:paraId="631E15DA" wp14:textId="77777777">
            <w:pPr>
              <w:pStyle w:val="BodyText"/>
              <w:pBdr>
                <w:top w:val="single" w:color="000000" w:sz="4" w:space="7"/>
              </w:pBdr>
              <w:spacing w:before="9"/>
              <w:rPr>
                <w:rFonts w:ascii="Calibri" w:hAnsi="Calibri" w:cs="Calibri"/>
                <w:bCs/>
              </w:rPr>
            </w:pPr>
            <w:r>
              <w:rPr>
                <w:rFonts w:ascii="Calibri" w:hAnsi="Calibri" w:cs="Calibri"/>
                <w:bCs/>
              </w:rPr>
              <w:t>AWS (</w:t>
            </w:r>
            <w:r w:rsidRPr="00BA23A9" w:rsidR="00BA23A9">
              <w:rPr>
                <w:rFonts w:ascii="Calibri" w:hAnsi="Calibri" w:cs="Calibri"/>
                <w:bCs/>
              </w:rPr>
              <w:t>EC2, S3, RDS, Elastic Beanstalk, SSM, SQS, SNS, API Gateway, IAM, Cognito</w:t>
            </w:r>
            <w:r>
              <w:rPr>
                <w:rFonts w:ascii="Calibri" w:hAnsi="Calibri" w:cs="Calibri"/>
                <w:bCs/>
              </w:rPr>
              <w:t xml:space="preserve">) </w:t>
            </w:r>
          </w:p>
          <w:p w:rsidRPr="0047581C" w:rsidR="0047581C" w:rsidP="004C4DFA" w:rsidRDefault="0047581C" w14:paraId="5E0B1960" wp14:textId="77777777">
            <w:pPr>
              <w:pStyle w:val="BodyText"/>
              <w:spacing w:before="9"/>
              <w:rPr>
                <w:rFonts w:ascii="Calibri" w:hAnsi="Calibri" w:cs="Calibri"/>
                <w:bCs/>
              </w:rPr>
            </w:pPr>
            <w:r w:rsidRPr="0047581C">
              <w:rPr>
                <w:rFonts w:ascii="Calibri" w:hAnsi="Calibri" w:cs="Calibri"/>
                <w:bCs/>
              </w:rPr>
              <w:t>Docker, Kubernetes</w:t>
            </w:r>
          </w:p>
        </w:tc>
      </w:tr>
      <w:tr xmlns:wp14="http://schemas.microsoft.com/office/word/2010/wordml" w:rsidR="00000000" w:rsidTr="0047581C" w14:paraId="14C11EB6" wp14:textId="77777777">
        <w:trPr>
          <w:trHeight w:val="373"/>
        </w:trPr>
        <w:tc>
          <w:tcPr>
            <w:tcW w:w="3142" w:type="dxa"/>
            <w:tcBorders>
              <w:top w:val="single" w:color="000000" w:sz="4" w:space="0"/>
              <w:left w:val="single" w:color="000000" w:sz="4" w:space="0"/>
              <w:bottom w:val="single" w:color="000000" w:sz="4" w:space="0"/>
              <w:right w:val="nil"/>
            </w:tcBorders>
            <w:shd w:val="clear" w:color="auto" w:fill="D9D9D9"/>
          </w:tcPr>
          <w:p w:rsidRPr="009B19DC" w:rsidR="0047581C" w:rsidP="004C4DFA" w:rsidRDefault="0047581C" w14:paraId="72305CE8" wp14:textId="77777777">
            <w:pPr>
              <w:pStyle w:val="BodyText"/>
              <w:spacing w:before="9"/>
              <w:rPr>
                <w:rFonts w:ascii="Calibri" w:hAnsi="Calibri" w:cs="Calibri"/>
              </w:rPr>
            </w:pPr>
            <w:r w:rsidRPr="009B19DC">
              <w:rPr>
                <w:rFonts w:ascii="Calibri" w:hAnsi="Calibri" w:cs="Calibri"/>
                <w:bCs/>
                <w:lang w:val="en-IN"/>
              </w:rPr>
              <w:t>CI/CD &amp; Build Tools</w:t>
            </w:r>
          </w:p>
        </w:tc>
        <w:tc>
          <w:tcPr>
            <w:tcW w:w="7048" w:type="dxa"/>
            <w:tcBorders>
              <w:top w:val="single" w:color="000000" w:sz="4" w:space="0"/>
              <w:left w:val="single" w:color="000000" w:sz="4" w:space="0"/>
              <w:bottom w:val="single" w:color="000000" w:sz="4" w:space="0"/>
              <w:right w:val="single" w:color="000000" w:sz="4" w:space="0"/>
            </w:tcBorders>
          </w:tcPr>
          <w:p w:rsidRPr="0047581C" w:rsidR="0047581C" w:rsidP="004A580C" w:rsidRDefault="004A580C" w14:paraId="7F5AF542" wp14:textId="77777777">
            <w:pPr>
              <w:pStyle w:val="BodyText"/>
              <w:spacing w:before="9"/>
              <w:rPr>
                <w:rFonts w:ascii="Calibri" w:hAnsi="Calibri" w:cs="Calibri"/>
                <w:bCs/>
                <w:lang w:val="en-IN"/>
              </w:rPr>
            </w:pPr>
            <w:r>
              <w:rPr>
                <w:rFonts w:ascii="Calibri" w:hAnsi="Calibri" w:cs="Calibri"/>
                <w:bCs/>
                <w:lang w:val="en-IN"/>
              </w:rPr>
              <w:t>Jenkins, GitLab CI/CD</w:t>
            </w:r>
            <w:r w:rsidRPr="0047581C" w:rsidR="0047581C">
              <w:rPr>
                <w:rFonts w:ascii="Calibri" w:hAnsi="Calibri" w:cs="Calibri"/>
                <w:bCs/>
                <w:lang w:val="en-IN"/>
              </w:rPr>
              <w:t>, Maven and Gradle</w:t>
            </w:r>
          </w:p>
        </w:tc>
      </w:tr>
      <w:tr xmlns:wp14="http://schemas.microsoft.com/office/word/2010/wordml" w:rsidR="00000000" w:rsidTr="0047581C" w14:paraId="6356E489" wp14:textId="77777777">
        <w:trPr>
          <w:trHeight w:val="373"/>
        </w:trPr>
        <w:tc>
          <w:tcPr>
            <w:tcW w:w="3142" w:type="dxa"/>
            <w:tcBorders>
              <w:top w:val="single" w:color="000000" w:sz="4" w:space="0"/>
              <w:left w:val="single" w:color="000000" w:sz="4" w:space="0"/>
              <w:bottom w:val="single" w:color="000000" w:sz="4" w:space="0"/>
              <w:right w:val="nil"/>
            </w:tcBorders>
            <w:shd w:val="clear" w:color="auto" w:fill="D9D9D9"/>
            <w:hideMark/>
          </w:tcPr>
          <w:p w:rsidRPr="009B19DC" w:rsidR="0047581C" w:rsidP="004C4DFA" w:rsidRDefault="0047581C" w14:paraId="50E256BB" wp14:textId="77777777">
            <w:pPr>
              <w:pStyle w:val="BodyText"/>
              <w:spacing w:before="9"/>
              <w:rPr>
                <w:rFonts w:ascii="Calibri" w:hAnsi="Calibri" w:cs="Calibri"/>
                <w:bCs/>
              </w:rPr>
            </w:pPr>
            <w:r w:rsidRPr="009B19DC">
              <w:rPr>
                <w:rFonts w:ascii="Calibri" w:hAnsi="Calibri" w:cs="Calibri"/>
                <w:bCs/>
              </w:rPr>
              <w:t>Application/Web Servers</w:t>
            </w:r>
          </w:p>
        </w:tc>
        <w:tc>
          <w:tcPr>
            <w:tcW w:w="7048" w:type="dxa"/>
            <w:tcBorders>
              <w:top w:val="single" w:color="000000" w:sz="4" w:space="0"/>
              <w:left w:val="single" w:color="000000" w:sz="4" w:space="0"/>
              <w:bottom w:val="single" w:color="000000" w:sz="4" w:space="0"/>
              <w:right w:val="single" w:color="000000" w:sz="4" w:space="0"/>
            </w:tcBorders>
            <w:hideMark/>
          </w:tcPr>
          <w:p w:rsidRPr="0047581C" w:rsidR="0047581C" w:rsidP="004C4DFA" w:rsidRDefault="0047581C" w14:paraId="72DFFE27" wp14:textId="77777777">
            <w:pPr>
              <w:pStyle w:val="BodyText"/>
              <w:spacing w:before="9"/>
              <w:rPr>
                <w:rFonts w:ascii="Calibri" w:hAnsi="Calibri" w:cs="Calibri"/>
                <w:bCs/>
              </w:rPr>
            </w:pPr>
            <w:r w:rsidRPr="0047581C">
              <w:rPr>
                <w:rFonts w:ascii="Calibri" w:hAnsi="Calibri" w:cs="Calibri"/>
                <w:bCs/>
              </w:rPr>
              <w:t>Apache Tomcat ,  JBoss</w:t>
            </w:r>
          </w:p>
        </w:tc>
      </w:tr>
      <w:tr xmlns:wp14="http://schemas.microsoft.com/office/word/2010/wordml" w:rsidR="00000000" w:rsidTr="0047581C" w14:paraId="72C071B9" wp14:textId="77777777">
        <w:trPr>
          <w:trHeight w:val="309"/>
        </w:trPr>
        <w:tc>
          <w:tcPr>
            <w:tcW w:w="3142" w:type="dxa"/>
            <w:tcBorders>
              <w:top w:val="single" w:color="000000" w:sz="4" w:space="0"/>
              <w:left w:val="single" w:color="000000" w:sz="4" w:space="0"/>
              <w:bottom w:val="single" w:color="000000" w:sz="4" w:space="0"/>
              <w:right w:val="nil"/>
            </w:tcBorders>
            <w:shd w:val="clear" w:color="auto" w:fill="D9D9D9"/>
            <w:hideMark/>
          </w:tcPr>
          <w:p w:rsidRPr="009B19DC" w:rsidR="0047581C" w:rsidP="004C4DFA" w:rsidRDefault="0047581C" w14:paraId="25A8B1D3" wp14:textId="77777777">
            <w:pPr>
              <w:pStyle w:val="BodyText"/>
              <w:spacing w:before="9"/>
              <w:rPr>
                <w:rFonts w:ascii="Calibri" w:hAnsi="Calibri" w:cs="Calibri"/>
                <w:bCs/>
              </w:rPr>
            </w:pPr>
            <w:r w:rsidRPr="009B19DC">
              <w:rPr>
                <w:rFonts w:ascii="Calibri" w:hAnsi="Calibri" w:cs="Calibri"/>
                <w:bCs/>
              </w:rPr>
              <w:t>IDE</w:t>
            </w:r>
          </w:p>
        </w:tc>
        <w:tc>
          <w:tcPr>
            <w:tcW w:w="7048" w:type="dxa"/>
            <w:tcBorders>
              <w:top w:val="single" w:color="000000" w:sz="4" w:space="0"/>
              <w:left w:val="single" w:color="000000" w:sz="4" w:space="0"/>
              <w:bottom w:val="single" w:color="000000" w:sz="4" w:space="0"/>
              <w:right w:val="single" w:color="000000" w:sz="4" w:space="0"/>
            </w:tcBorders>
            <w:hideMark/>
          </w:tcPr>
          <w:p w:rsidRPr="0047581C" w:rsidR="0047581C" w:rsidP="009B19DC" w:rsidRDefault="009B19DC" w14:paraId="44E80ABF" wp14:textId="77777777">
            <w:pPr>
              <w:pStyle w:val="BodyText"/>
              <w:spacing w:before="9"/>
              <w:rPr>
                <w:rFonts w:ascii="Calibri" w:hAnsi="Calibri" w:cs="Calibri"/>
                <w:bCs/>
              </w:rPr>
            </w:pPr>
            <w:r w:rsidRPr="0047581C">
              <w:rPr>
                <w:rFonts w:ascii="Calibri" w:hAnsi="Calibri" w:cs="Calibri"/>
                <w:bCs/>
              </w:rPr>
              <w:t xml:space="preserve">Intellij </w:t>
            </w:r>
            <w:r>
              <w:rPr>
                <w:rFonts w:ascii="Calibri" w:hAnsi="Calibri" w:cs="Calibri"/>
                <w:bCs/>
              </w:rPr>
              <w:t>, MyEclipse, WSAD ,  Eclipse</w:t>
            </w:r>
          </w:p>
        </w:tc>
      </w:tr>
      <w:tr xmlns:wp14="http://schemas.microsoft.com/office/word/2010/wordml" w:rsidR="00000000" w:rsidTr="0047581C" w14:paraId="3B448831" wp14:textId="77777777">
        <w:trPr>
          <w:trHeight w:val="373"/>
        </w:trPr>
        <w:tc>
          <w:tcPr>
            <w:tcW w:w="3142" w:type="dxa"/>
            <w:tcBorders>
              <w:top w:val="single" w:color="000000" w:sz="4" w:space="0"/>
              <w:left w:val="single" w:color="000000" w:sz="4" w:space="0"/>
              <w:bottom w:val="single" w:color="000000" w:sz="4" w:space="0"/>
              <w:right w:val="nil"/>
            </w:tcBorders>
            <w:shd w:val="clear" w:color="auto" w:fill="D9D9D9"/>
            <w:hideMark/>
          </w:tcPr>
          <w:p w:rsidRPr="009B19DC" w:rsidR="0047581C" w:rsidP="004C4DFA" w:rsidRDefault="0047581C" w14:paraId="773CBEDA" wp14:textId="77777777">
            <w:pPr>
              <w:pStyle w:val="BodyText"/>
              <w:spacing w:before="9"/>
              <w:rPr>
                <w:rFonts w:ascii="Calibri" w:hAnsi="Calibri" w:cs="Calibri"/>
                <w:bCs/>
              </w:rPr>
            </w:pPr>
            <w:r w:rsidRPr="009B19DC">
              <w:rPr>
                <w:rFonts w:ascii="Calibri" w:hAnsi="Calibri" w:cs="Calibri"/>
                <w:bCs/>
              </w:rPr>
              <w:t>Scripting Languages</w:t>
            </w:r>
          </w:p>
        </w:tc>
        <w:tc>
          <w:tcPr>
            <w:tcW w:w="7048" w:type="dxa"/>
            <w:tcBorders>
              <w:top w:val="single" w:color="000000" w:sz="4" w:space="0"/>
              <w:left w:val="single" w:color="000000" w:sz="4" w:space="0"/>
              <w:bottom w:val="single" w:color="000000" w:sz="4" w:space="0"/>
              <w:right w:val="single" w:color="000000" w:sz="4" w:space="0"/>
            </w:tcBorders>
            <w:hideMark/>
          </w:tcPr>
          <w:p w:rsidRPr="0047581C" w:rsidR="0047581C" w:rsidP="004C4DFA" w:rsidRDefault="0047581C" w14:paraId="05FD3476" wp14:textId="77777777">
            <w:pPr>
              <w:pStyle w:val="BodyText"/>
              <w:spacing w:before="9"/>
              <w:rPr>
                <w:rFonts w:ascii="Calibri" w:hAnsi="Calibri" w:cs="Calibri"/>
                <w:bCs/>
              </w:rPr>
            </w:pPr>
            <w:r w:rsidRPr="0047581C">
              <w:rPr>
                <w:rFonts w:ascii="Calibri" w:hAnsi="Calibri" w:cs="Calibri"/>
                <w:bCs/>
              </w:rPr>
              <w:t>JQuery, JavaScript</w:t>
            </w:r>
          </w:p>
        </w:tc>
      </w:tr>
      <w:tr xmlns:wp14="http://schemas.microsoft.com/office/word/2010/wordml" w:rsidR="00000000" w:rsidTr="0047581C" w14:paraId="1D2A5CCD" wp14:textId="77777777">
        <w:trPr>
          <w:trHeight w:val="373"/>
        </w:trPr>
        <w:tc>
          <w:tcPr>
            <w:tcW w:w="3142" w:type="dxa"/>
            <w:tcBorders>
              <w:top w:val="single" w:color="000000" w:sz="4" w:space="0"/>
              <w:left w:val="single" w:color="000000" w:sz="4" w:space="0"/>
              <w:bottom w:val="single" w:color="000000" w:sz="4" w:space="0"/>
              <w:right w:val="nil"/>
            </w:tcBorders>
            <w:shd w:val="clear" w:color="auto" w:fill="D9D9D9"/>
            <w:hideMark/>
          </w:tcPr>
          <w:p w:rsidRPr="009B19DC" w:rsidR="0047581C" w:rsidP="004C4DFA" w:rsidRDefault="0047581C" w14:paraId="7AB9BD42" wp14:textId="77777777">
            <w:pPr>
              <w:pStyle w:val="BodyText"/>
              <w:spacing w:before="9"/>
              <w:rPr>
                <w:rFonts w:ascii="Calibri" w:hAnsi="Calibri" w:cs="Calibri"/>
                <w:bCs/>
              </w:rPr>
            </w:pPr>
            <w:r w:rsidRPr="009B19DC">
              <w:rPr>
                <w:rFonts w:ascii="Calibri" w:hAnsi="Calibri" w:cs="Calibri"/>
                <w:bCs/>
              </w:rPr>
              <w:t>Markup Languages</w:t>
            </w:r>
          </w:p>
        </w:tc>
        <w:tc>
          <w:tcPr>
            <w:tcW w:w="7048" w:type="dxa"/>
            <w:tcBorders>
              <w:top w:val="single" w:color="000000" w:sz="4" w:space="0"/>
              <w:left w:val="single" w:color="000000" w:sz="4" w:space="0"/>
              <w:bottom w:val="single" w:color="000000" w:sz="4" w:space="0"/>
              <w:right w:val="single" w:color="000000" w:sz="4" w:space="0"/>
            </w:tcBorders>
            <w:hideMark/>
          </w:tcPr>
          <w:p w:rsidRPr="0047581C" w:rsidR="0047581C" w:rsidP="004C4DFA" w:rsidRDefault="0047581C" w14:paraId="4B5E2DBC" wp14:textId="77777777">
            <w:pPr>
              <w:pStyle w:val="BodyText"/>
              <w:spacing w:before="9"/>
              <w:rPr>
                <w:rFonts w:ascii="Calibri" w:hAnsi="Calibri" w:cs="Calibri"/>
                <w:bCs/>
                <w:lang w:val="fr-FR"/>
              </w:rPr>
            </w:pPr>
            <w:r w:rsidRPr="0047581C">
              <w:rPr>
                <w:rFonts w:ascii="Calibri" w:hAnsi="Calibri" w:cs="Calibri"/>
                <w:bCs/>
                <w:lang w:val="fr-FR"/>
              </w:rPr>
              <w:t>HTML 5.0, HTML 4.0, XML, CSS, Java Script, DHTML</w:t>
            </w:r>
          </w:p>
        </w:tc>
      </w:tr>
      <w:tr xmlns:wp14="http://schemas.microsoft.com/office/word/2010/wordml" w:rsidR="00000000" w:rsidTr="0047581C" w14:paraId="3AC3C2D4" wp14:textId="77777777">
        <w:trPr>
          <w:trHeight w:val="373"/>
        </w:trPr>
        <w:tc>
          <w:tcPr>
            <w:tcW w:w="3142" w:type="dxa"/>
            <w:tcBorders>
              <w:top w:val="single" w:color="000000" w:sz="4" w:space="0"/>
              <w:left w:val="single" w:color="000000" w:sz="4" w:space="0"/>
              <w:bottom w:val="single" w:color="000000" w:sz="4" w:space="0"/>
              <w:right w:val="nil"/>
            </w:tcBorders>
            <w:shd w:val="clear" w:color="auto" w:fill="D9D9D9"/>
            <w:hideMark/>
          </w:tcPr>
          <w:p w:rsidRPr="009B19DC" w:rsidR="0047581C" w:rsidP="004C4DFA" w:rsidRDefault="0047581C" w14:paraId="756B0B18" wp14:textId="77777777">
            <w:pPr>
              <w:pStyle w:val="BodyText"/>
              <w:spacing w:before="9"/>
              <w:rPr>
                <w:rFonts w:ascii="Calibri" w:hAnsi="Calibri" w:cs="Calibri"/>
                <w:bCs/>
              </w:rPr>
            </w:pPr>
            <w:r w:rsidRPr="009B19DC">
              <w:rPr>
                <w:rFonts w:ascii="Calibri" w:hAnsi="Calibri" w:cs="Calibri"/>
                <w:bCs/>
              </w:rPr>
              <w:t>Databases</w:t>
            </w:r>
          </w:p>
        </w:tc>
        <w:tc>
          <w:tcPr>
            <w:tcW w:w="7048" w:type="dxa"/>
            <w:tcBorders>
              <w:top w:val="single" w:color="000000" w:sz="4" w:space="0"/>
              <w:left w:val="single" w:color="000000" w:sz="4" w:space="0"/>
              <w:bottom w:val="single" w:color="000000" w:sz="4" w:space="0"/>
              <w:right w:val="single" w:color="000000" w:sz="4" w:space="0"/>
            </w:tcBorders>
            <w:hideMark/>
          </w:tcPr>
          <w:p w:rsidRPr="0047581C" w:rsidR="0047581C" w:rsidP="004C4DFA" w:rsidRDefault="0047581C" w14:paraId="38B36510" wp14:textId="77777777">
            <w:pPr>
              <w:pStyle w:val="BodyText"/>
              <w:spacing w:before="9"/>
              <w:rPr>
                <w:rFonts w:ascii="Calibri" w:hAnsi="Calibri" w:cs="Calibri"/>
                <w:bCs/>
              </w:rPr>
            </w:pPr>
            <w:r w:rsidRPr="0047581C">
              <w:rPr>
                <w:rFonts w:ascii="Calibri" w:hAnsi="Calibri" w:cs="Calibri"/>
                <w:bCs/>
              </w:rPr>
              <w:t>MySQL , SQL Server, Informix, Oracle 11g, Redshift, PostgreSQL</w:t>
            </w:r>
          </w:p>
        </w:tc>
      </w:tr>
      <w:tr xmlns:wp14="http://schemas.microsoft.com/office/word/2010/wordml" w:rsidR="00000000" w:rsidTr="0047581C" w14:paraId="20C5C26E" wp14:textId="77777777">
        <w:trPr>
          <w:trHeight w:val="360"/>
        </w:trPr>
        <w:tc>
          <w:tcPr>
            <w:tcW w:w="3142" w:type="dxa"/>
            <w:tcBorders>
              <w:top w:val="single" w:color="000000" w:sz="4" w:space="0"/>
              <w:left w:val="single" w:color="000000" w:sz="4" w:space="0"/>
              <w:bottom w:val="single" w:color="000000" w:sz="4" w:space="0"/>
              <w:right w:val="nil"/>
            </w:tcBorders>
            <w:shd w:val="clear" w:color="auto" w:fill="D9D9D9"/>
            <w:hideMark/>
          </w:tcPr>
          <w:p w:rsidRPr="009B19DC" w:rsidR="0047581C" w:rsidP="004C4DFA" w:rsidRDefault="0047581C" w14:paraId="59E35D42" wp14:textId="77777777">
            <w:pPr>
              <w:pStyle w:val="BodyText"/>
              <w:spacing w:before="9"/>
              <w:rPr>
                <w:rFonts w:ascii="Calibri" w:hAnsi="Calibri" w:cs="Calibri"/>
                <w:bCs/>
              </w:rPr>
            </w:pPr>
            <w:r w:rsidRPr="009B19DC">
              <w:rPr>
                <w:rFonts w:ascii="Calibri" w:hAnsi="Calibri" w:cs="Calibri"/>
                <w:bCs/>
              </w:rPr>
              <w:t>Security</w:t>
            </w:r>
          </w:p>
        </w:tc>
        <w:tc>
          <w:tcPr>
            <w:tcW w:w="7048" w:type="dxa"/>
            <w:tcBorders>
              <w:top w:val="single" w:color="000000" w:sz="4" w:space="0"/>
              <w:left w:val="single" w:color="000000" w:sz="4" w:space="0"/>
              <w:bottom w:val="single" w:color="000000" w:sz="4" w:space="0"/>
              <w:right w:val="single" w:color="000000" w:sz="4" w:space="0"/>
            </w:tcBorders>
            <w:hideMark/>
          </w:tcPr>
          <w:p w:rsidRPr="0047581C" w:rsidR="0047581C" w:rsidP="004C4DFA" w:rsidRDefault="0047581C" w14:paraId="3C6861A7" wp14:textId="77777777">
            <w:pPr>
              <w:pStyle w:val="BodyText"/>
              <w:spacing w:before="9"/>
              <w:rPr>
                <w:rFonts w:ascii="Calibri" w:hAnsi="Calibri" w:cs="Calibri"/>
                <w:bCs/>
              </w:rPr>
            </w:pPr>
            <w:r w:rsidRPr="0047581C">
              <w:rPr>
                <w:rFonts w:ascii="Calibri" w:hAnsi="Calibri" w:cs="Calibri"/>
                <w:bCs/>
              </w:rPr>
              <w:t>OAuth, Okta</w:t>
            </w:r>
          </w:p>
        </w:tc>
      </w:tr>
      <w:tr xmlns:wp14="http://schemas.microsoft.com/office/word/2010/wordml" w:rsidR="00000000" w:rsidTr="0047581C" w14:paraId="6F9AF5CD" wp14:textId="77777777">
        <w:trPr>
          <w:trHeight w:val="373"/>
        </w:trPr>
        <w:tc>
          <w:tcPr>
            <w:tcW w:w="3142" w:type="dxa"/>
            <w:tcBorders>
              <w:top w:val="single" w:color="000000" w:sz="4" w:space="0"/>
              <w:left w:val="single" w:color="000000" w:sz="4" w:space="0"/>
              <w:bottom w:val="single" w:color="000000" w:sz="4" w:space="0"/>
              <w:right w:val="nil"/>
            </w:tcBorders>
            <w:shd w:val="clear" w:color="auto" w:fill="D9D9D9"/>
            <w:hideMark/>
          </w:tcPr>
          <w:p w:rsidRPr="009B19DC" w:rsidR="0047581C" w:rsidP="004C4DFA" w:rsidRDefault="0047581C" w14:paraId="5F5038AD" wp14:textId="77777777">
            <w:pPr>
              <w:pStyle w:val="BodyText"/>
              <w:spacing w:before="9"/>
              <w:rPr>
                <w:rFonts w:ascii="Calibri" w:hAnsi="Calibri" w:cs="Calibri"/>
                <w:bCs/>
              </w:rPr>
            </w:pPr>
            <w:r w:rsidRPr="009B19DC">
              <w:rPr>
                <w:rFonts w:ascii="Calibri" w:hAnsi="Calibri" w:cs="Calibri"/>
                <w:bCs/>
              </w:rPr>
              <w:t>Version Control</w:t>
            </w:r>
          </w:p>
        </w:tc>
        <w:tc>
          <w:tcPr>
            <w:tcW w:w="7048" w:type="dxa"/>
            <w:tcBorders>
              <w:top w:val="single" w:color="000000" w:sz="4" w:space="0"/>
              <w:left w:val="single" w:color="000000" w:sz="4" w:space="0"/>
              <w:bottom w:val="single" w:color="000000" w:sz="4" w:space="0"/>
              <w:right w:val="single" w:color="000000" w:sz="4" w:space="0"/>
            </w:tcBorders>
            <w:hideMark/>
          </w:tcPr>
          <w:p w:rsidRPr="0047581C" w:rsidR="0047581C" w:rsidP="004C4DFA" w:rsidRDefault="0047581C" w14:paraId="5FD5E398" wp14:textId="77777777">
            <w:pPr>
              <w:pStyle w:val="BodyText"/>
              <w:spacing w:before="9"/>
              <w:rPr>
                <w:rFonts w:ascii="Calibri" w:hAnsi="Calibri" w:cs="Calibri"/>
                <w:bCs/>
              </w:rPr>
            </w:pPr>
            <w:r w:rsidRPr="0047581C">
              <w:rPr>
                <w:rFonts w:ascii="Calibri" w:hAnsi="Calibri" w:cs="Calibri"/>
                <w:bCs/>
              </w:rPr>
              <w:t>GIT, VSS, SVN, CVS</w:t>
            </w:r>
          </w:p>
        </w:tc>
      </w:tr>
      <w:tr xmlns:wp14="http://schemas.microsoft.com/office/word/2010/wordml" w:rsidR="00000000" w:rsidTr="0047581C" w14:paraId="4801EAA7" wp14:textId="77777777">
        <w:trPr>
          <w:trHeight w:val="373"/>
        </w:trPr>
        <w:tc>
          <w:tcPr>
            <w:tcW w:w="3142" w:type="dxa"/>
            <w:tcBorders>
              <w:top w:val="single" w:color="000000" w:sz="4" w:space="0"/>
              <w:left w:val="single" w:color="000000" w:sz="4" w:space="0"/>
              <w:bottom w:val="single" w:color="000000" w:sz="4" w:space="0"/>
              <w:right w:val="nil"/>
            </w:tcBorders>
            <w:shd w:val="clear" w:color="auto" w:fill="D9D9D9"/>
            <w:hideMark/>
          </w:tcPr>
          <w:p w:rsidRPr="009B19DC" w:rsidR="0047581C" w:rsidP="004C4DFA" w:rsidRDefault="0047581C" w14:paraId="3EE96D9D" wp14:textId="77777777">
            <w:pPr>
              <w:pStyle w:val="BodyText"/>
              <w:spacing w:before="9"/>
              <w:rPr>
                <w:rFonts w:ascii="Calibri" w:hAnsi="Calibri" w:cs="Calibri"/>
                <w:bCs/>
              </w:rPr>
            </w:pPr>
            <w:r w:rsidRPr="009B19DC">
              <w:rPr>
                <w:rFonts w:ascii="Calibri" w:hAnsi="Calibri" w:cs="Calibri"/>
                <w:bCs/>
              </w:rPr>
              <w:t>Testing Frameworks</w:t>
            </w:r>
          </w:p>
        </w:tc>
        <w:tc>
          <w:tcPr>
            <w:tcW w:w="7048" w:type="dxa"/>
            <w:tcBorders>
              <w:top w:val="single" w:color="000000" w:sz="4" w:space="0"/>
              <w:left w:val="single" w:color="000000" w:sz="4" w:space="0"/>
              <w:bottom w:val="single" w:color="000000" w:sz="4" w:space="0"/>
              <w:right w:val="single" w:color="000000" w:sz="4" w:space="0"/>
            </w:tcBorders>
            <w:hideMark/>
          </w:tcPr>
          <w:p w:rsidRPr="0047581C" w:rsidR="0047581C" w:rsidP="004C4DFA" w:rsidRDefault="0047581C" w14:paraId="76A82DF0" wp14:textId="77777777">
            <w:pPr>
              <w:pStyle w:val="BodyText"/>
              <w:spacing w:before="9"/>
              <w:rPr>
                <w:rFonts w:ascii="Calibri" w:hAnsi="Calibri" w:cs="Calibri"/>
                <w:bCs/>
              </w:rPr>
            </w:pPr>
            <w:r w:rsidRPr="0047581C">
              <w:rPr>
                <w:rFonts w:ascii="Calibri" w:hAnsi="Calibri" w:cs="Calibri"/>
                <w:bCs/>
              </w:rPr>
              <w:t>JUnit, EasyMock</w:t>
            </w:r>
          </w:p>
        </w:tc>
      </w:tr>
      <w:tr xmlns:wp14="http://schemas.microsoft.com/office/word/2010/wordml" w:rsidR="00000000" w:rsidTr="0047581C" w14:paraId="2EDD6AE3" wp14:textId="77777777">
        <w:trPr>
          <w:trHeight w:val="373"/>
        </w:trPr>
        <w:tc>
          <w:tcPr>
            <w:tcW w:w="3142" w:type="dxa"/>
            <w:tcBorders>
              <w:top w:val="single" w:color="000000" w:sz="4" w:space="0"/>
              <w:left w:val="single" w:color="000000" w:sz="4" w:space="0"/>
              <w:bottom w:val="single" w:color="000000" w:sz="4" w:space="0"/>
              <w:right w:val="nil"/>
            </w:tcBorders>
            <w:shd w:val="clear" w:color="auto" w:fill="D9D9D9"/>
            <w:hideMark/>
          </w:tcPr>
          <w:p w:rsidRPr="009B19DC" w:rsidR="0047581C" w:rsidP="004C4DFA" w:rsidRDefault="0047581C" w14:paraId="5E576432" wp14:textId="77777777">
            <w:pPr>
              <w:pStyle w:val="BodyText"/>
              <w:spacing w:before="9"/>
              <w:rPr>
                <w:rFonts w:ascii="Calibri" w:hAnsi="Calibri" w:cs="Calibri"/>
                <w:bCs/>
              </w:rPr>
            </w:pPr>
            <w:r w:rsidRPr="009B19DC">
              <w:rPr>
                <w:rFonts w:ascii="Calibri" w:hAnsi="Calibri" w:cs="Calibri"/>
                <w:bCs/>
              </w:rPr>
              <w:t>Message Queue</w:t>
            </w:r>
          </w:p>
        </w:tc>
        <w:tc>
          <w:tcPr>
            <w:tcW w:w="7048" w:type="dxa"/>
            <w:tcBorders>
              <w:top w:val="single" w:color="000000" w:sz="4" w:space="0"/>
              <w:left w:val="single" w:color="000000" w:sz="4" w:space="0"/>
              <w:bottom w:val="single" w:color="000000" w:sz="4" w:space="0"/>
              <w:right w:val="single" w:color="000000" w:sz="4" w:space="0"/>
            </w:tcBorders>
            <w:hideMark/>
          </w:tcPr>
          <w:p w:rsidRPr="0047581C" w:rsidR="0047581C" w:rsidP="00D91623" w:rsidRDefault="00D91623" w14:paraId="545D7052" wp14:textId="77777777">
            <w:pPr>
              <w:pStyle w:val="BodyText"/>
              <w:spacing w:before="9"/>
              <w:rPr>
                <w:rFonts w:ascii="Calibri" w:hAnsi="Calibri" w:cs="Calibri"/>
                <w:bCs/>
              </w:rPr>
            </w:pPr>
            <w:r w:rsidRPr="0047581C">
              <w:rPr>
                <w:rFonts w:ascii="Calibri" w:hAnsi="Calibri" w:cs="Calibri"/>
                <w:bCs/>
              </w:rPr>
              <w:t xml:space="preserve">Kafka </w:t>
            </w:r>
            <w:r>
              <w:rPr>
                <w:rFonts w:ascii="Calibri" w:hAnsi="Calibri" w:cs="Calibri"/>
                <w:bCs/>
              </w:rPr>
              <w:t>, Rabbit MQ</w:t>
            </w:r>
          </w:p>
        </w:tc>
      </w:tr>
      <w:tr xmlns:wp14="http://schemas.microsoft.com/office/word/2010/wordml" w:rsidR="00000000" w:rsidTr="0047581C" w14:paraId="31B4941B" wp14:textId="77777777">
        <w:trPr>
          <w:trHeight w:val="373"/>
        </w:trPr>
        <w:tc>
          <w:tcPr>
            <w:tcW w:w="3142" w:type="dxa"/>
            <w:tcBorders>
              <w:top w:val="single" w:color="000000" w:sz="4" w:space="0"/>
              <w:left w:val="single" w:color="000000" w:sz="4" w:space="0"/>
              <w:bottom w:val="single" w:color="000000" w:sz="4" w:space="0"/>
              <w:right w:val="nil"/>
            </w:tcBorders>
            <w:shd w:val="clear" w:color="auto" w:fill="D9D9D9"/>
            <w:hideMark/>
          </w:tcPr>
          <w:p w:rsidRPr="009B19DC" w:rsidR="0047581C" w:rsidP="004C4DFA" w:rsidRDefault="0047581C" w14:paraId="2DB6D543" wp14:textId="77777777">
            <w:pPr>
              <w:pStyle w:val="BodyText"/>
              <w:spacing w:before="9"/>
              <w:rPr>
                <w:rFonts w:ascii="Calibri" w:hAnsi="Calibri" w:cs="Calibri"/>
                <w:bCs/>
              </w:rPr>
            </w:pPr>
            <w:r w:rsidRPr="009B19DC">
              <w:rPr>
                <w:rFonts w:ascii="Calibri" w:hAnsi="Calibri" w:cs="Calibri"/>
              </w:rPr>
              <w:t>Code Quality</w:t>
            </w:r>
            <w:r w:rsidR="003A247D">
              <w:rPr>
                <w:rFonts w:ascii="Calibri" w:hAnsi="Calibri" w:cs="Calibri"/>
              </w:rPr>
              <w:t>/Coverage</w:t>
            </w:r>
          </w:p>
        </w:tc>
        <w:tc>
          <w:tcPr>
            <w:tcW w:w="7048" w:type="dxa"/>
            <w:tcBorders>
              <w:top w:val="single" w:color="000000" w:sz="4" w:space="0"/>
              <w:left w:val="single" w:color="000000" w:sz="4" w:space="0"/>
              <w:bottom w:val="single" w:color="000000" w:sz="4" w:space="0"/>
              <w:right w:val="single" w:color="000000" w:sz="4" w:space="0"/>
            </w:tcBorders>
            <w:hideMark/>
          </w:tcPr>
          <w:p w:rsidRPr="0047581C" w:rsidR="0047581C" w:rsidP="004C4DFA" w:rsidRDefault="0047581C" w14:paraId="640AD2F5" wp14:textId="77777777">
            <w:pPr>
              <w:pStyle w:val="BodyText"/>
              <w:spacing w:before="9"/>
              <w:rPr>
                <w:rFonts w:ascii="Calibri" w:hAnsi="Calibri" w:cs="Calibri"/>
                <w:bCs/>
              </w:rPr>
            </w:pPr>
            <w:r w:rsidRPr="0047581C">
              <w:rPr>
                <w:rFonts w:ascii="Calibri" w:hAnsi="Calibri" w:cs="Calibri"/>
                <w:bCs/>
              </w:rPr>
              <w:t>SonarQube</w:t>
            </w:r>
            <w:r w:rsidR="00857F86">
              <w:rPr>
                <w:rFonts w:ascii="Calibri" w:hAnsi="Calibri" w:cs="Calibri"/>
                <w:bCs/>
              </w:rPr>
              <w:t>, JACACO</w:t>
            </w:r>
          </w:p>
        </w:tc>
      </w:tr>
      <w:tr xmlns:wp14="http://schemas.microsoft.com/office/word/2010/wordml" w:rsidR="00000000" w:rsidTr="0047581C" w14:paraId="13310B14" wp14:textId="77777777">
        <w:trPr>
          <w:trHeight w:val="373"/>
        </w:trPr>
        <w:tc>
          <w:tcPr>
            <w:tcW w:w="3142" w:type="dxa"/>
            <w:tcBorders>
              <w:top w:val="single" w:color="000000" w:sz="4" w:space="0"/>
              <w:left w:val="single" w:color="000000" w:sz="4" w:space="0"/>
              <w:bottom w:val="single" w:color="000000" w:sz="4" w:space="0"/>
              <w:right w:val="nil"/>
            </w:tcBorders>
            <w:shd w:val="clear" w:color="auto" w:fill="D9D9D9"/>
            <w:hideMark/>
          </w:tcPr>
          <w:p w:rsidRPr="009B19DC" w:rsidR="0047581C" w:rsidP="004C4DFA" w:rsidRDefault="0047581C" w14:paraId="24917BB3" wp14:textId="77777777">
            <w:pPr>
              <w:pStyle w:val="BodyText"/>
              <w:spacing w:before="9"/>
              <w:rPr>
                <w:rFonts w:ascii="Calibri" w:hAnsi="Calibri" w:cs="Calibri"/>
              </w:rPr>
            </w:pPr>
            <w:r w:rsidRPr="009B19DC">
              <w:rPr>
                <w:rFonts w:ascii="Calibri" w:hAnsi="Calibri" w:cs="Calibri"/>
              </w:rPr>
              <w:t>Cache Management</w:t>
            </w:r>
          </w:p>
        </w:tc>
        <w:tc>
          <w:tcPr>
            <w:tcW w:w="7048" w:type="dxa"/>
            <w:tcBorders>
              <w:top w:val="single" w:color="000000" w:sz="4" w:space="0"/>
              <w:left w:val="single" w:color="000000" w:sz="4" w:space="0"/>
              <w:bottom w:val="single" w:color="000000" w:sz="4" w:space="0"/>
              <w:right w:val="single" w:color="000000" w:sz="4" w:space="0"/>
            </w:tcBorders>
            <w:hideMark/>
          </w:tcPr>
          <w:p w:rsidRPr="0047581C" w:rsidR="0047581C" w:rsidP="00D95139" w:rsidRDefault="0047581C" w14:paraId="1E130C91" wp14:textId="77777777">
            <w:pPr>
              <w:pStyle w:val="BodyText"/>
              <w:spacing w:before="9"/>
              <w:rPr>
                <w:rFonts w:ascii="Calibri" w:hAnsi="Calibri" w:cs="Calibri"/>
                <w:bCs/>
              </w:rPr>
            </w:pPr>
            <w:r w:rsidRPr="0047581C">
              <w:rPr>
                <w:rFonts w:ascii="Calibri" w:hAnsi="Calibri" w:cs="Calibri"/>
                <w:bCs/>
              </w:rPr>
              <w:t xml:space="preserve">Redis and </w:t>
            </w:r>
            <w:r w:rsidR="00D95139">
              <w:rPr>
                <w:rFonts w:ascii="Calibri" w:hAnsi="Calibri" w:cs="Calibri"/>
                <w:bCs/>
              </w:rPr>
              <w:t>Ehcache</w:t>
            </w:r>
          </w:p>
        </w:tc>
      </w:tr>
    </w:tbl>
    <w:p xmlns:wp14="http://schemas.microsoft.com/office/word/2010/wordml" w:rsidRPr="0047581C" w:rsidR="0047581C" w:rsidP="0047581C" w:rsidRDefault="0047581C" w14:paraId="0D0B940D" wp14:textId="77777777">
      <w:pPr>
        <w:pStyle w:val="BodyText"/>
      </w:pPr>
    </w:p>
    <w:p xmlns:wp14="http://schemas.microsoft.com/office/word/2010/wordml" w:rsidRPr="007E654A" w:rsidR="00A80096" w:rsidRDefault="00A80096" w14:paraId="0E27B00A" wp14:textId="77777777">
      <w:pPr>
        <w:rPr>
          <w:rFonts w:ascii="Arial" w:hAnsi="Arial" w:cs="Arial"/>
          <w:sz w:val="18"/>
          <w:szCs w:val="18"/>
        </w:rPr>
      </w:pPr>
    </w:p>
    <w:p xmlns:wp14="http://schemas.microsoft.com/office/word/2010/wordml" w:rsidR="004C0264" w:rsidRDefault="004C0264" w14:paraId="60061E4C" wp14:textId="77777777">
      <w:pPr>
        <w:pStyle w:val="Title"/>
        <w:shd w:val="clear" w:color="auto" w:fill="D8D8D8"/>
        <w:jc w:val="left"/>
        <w:rPr>
          <w:rFonts w:ascii="Arial" w:hAnsi="Arial" w:cs="Arial"/>
          <w:color w:val="000000"/>
          <w:sz w:val="18"/>
          <w:szCs w:val="18"/>
        </w:rPr>
      </w:pPr>
    </w:p>
    <w:p xmlns:wp14="http://schemas.microsoft.com/office/word/2010/wordml" w:rsidRPr="007E654A" w:rsidR="00A80096" w:rsidRDefault="00A80096" w14:paraId="2244AAC8" wp14:textId="77777777">
      <w:pPr>
        <w:pStyle w:val="Title"/>
        <w:shd w:val="clear" w:color="auto" w:fill="D8D8D8"/>
        <w:jc w:val="left"/>
        <w:rPr>
          <w:rFonts w:ascii="Arial" w:hAnsi="Arial" w:cs="Arial"/>
          <w:b w:val="0"/>
          <w:color w:val="000000"/>
          <w:sz w:val="18"/>
          <w:szCs w:val="18"/>
        </w:rPr>
      </w:pPr>
      <w:r w:rsidRPr="007E654A">
        <w:rPr>
          <w:rFonts w:ascii="Arial" w:hAnsi="Arial" w:cs="Arial"/>
          <w:color w:val="000000"/>
          <w:sz w:val="18"/>
          <w:szCs w:val="18"/>
        </w:rPr>
        <w:t>Accomplished Experience</w:t>
      </w:r>
      <w:r w:rsidRPr="007E654A">
        <w:rPr>
          <w:rFonts w:ascii="Arial" w:hAnsi="Arial" w:cs="Arial"/>
          <w:b w:val="0"/>
          <w:color w:val="000000"/>
          <w:sz w:val="18"/>
          <w:szCs w:val="18"/>
        </w:rPr>
        <w:t>:</w:t>
      </w:r>
    </w:p>
    <w:p xmlns:wp14="http://schemas.microsoft.com/office/word/2010/wordml" w:rsidRPr="007E654A" w:rsidR="00F3731D" w:rsidP="00F3731D" w:rsidRDefault="00F3731D" w14:paraId="44EAFD9C" wp14:textId="77777777">
      <w:pPr>
        <w:pStyle w:val="BodyText"/>
        <w:ind w:firstLine="720"/>
        <w:jc w:val="both"/>
        <w:rPr>
          <w:rFonts w:ascii="Arial" w:hAnsi="Arial" w:cs="Arial"/>
          <w:sz w:val="18"/>
          <w:szCs w:val="18"/>
        </w:rPr>
      </w:pPr>
      <w:r w:rsidRPr="007E654A">
        <w:rPr>
          <w:rFonts w:ascii="Arial" w:hAnsi="Arial" w:cs="Arial"/>
          <w:sz w:val="18"/>
          <w:szCs w:val="18"/>
        </w:rPr>
        <w:tab/>
      </w:r>
    </w:p>
    <w:p xmlns:wp14="http://schemas.microsoft.com/office/word/2010/wordml" w:rsidR="00A63628" w:rsidP="00A63628" w:rsidRDefault="00A63628" w14:paraId="7BAAC16F" wp14:textId="77777777">
      <w:pPr>
        <w:pStyle w:val="BodyText"/>
        <w:ind w:firstLine="720"/>
        <w:jc w:val="both"/>
        <w:rPr>
          <w:rFonts w:ascii="Arial" w:hAnsi="Arial" w:cs="Arial"/>
          <w:sz w:val="18"/>
          <w:szCs w:val="18"/>
        </w:rPr>
      </w:pPr>
      <w:r>
        <w:rPr>
          <w:rFonts w:ascii="Arial" w:hAnsi="Arial" w:cs="Arial"/>
          <w:sz w:val="18"/>
          <w:szCs w:val="18"/>
        </w:rPr>
        <w:t xml:space="preserve">I </w:t>
      </w:r>
      <w:r w:rsidR="008D4C28">
        <w:rPr>
          <w:rFonts w:ascii="Arial" w:hAnsi="Arial" w:cs="Arial"/>
          <w:sz w:val="18"/>
          <w:szCs w:val="18"/>
        </w:rPr>
        <w:t>had worked</w:t>
      </w:r>
      <w:r w:rsidRPr="007E654A" w:rsidR="008D4C28">
        <w:rPr>
          <w:rFonts w:ascii="Arial" w:hAnsi="Arial" w:cs="Arial"/>
          <w:sz w:val="18"/>
          <w:szCs w:val="18"/>
        </w:rPr>
        <w:t xml:space="preserve"> </w:t>
      </w:r>
      <w:r>
        <w:rPr>
          <w:rFonts w:ascii="Arial" w:hAnsi="Arial" w:cs="Arial"/>
          <w:sz w:val="18"/>
          <w:szCs w:val="18"/>
        </w:rPr>
        <w:t xml:space="preserve">for </w:t>
      </w:r>
      <w:r>
        <w:rPr>
          <w:rFonts w:ascii="Arial" w:hAnsi="Arial" w:cs="Arial"/>
          <w:b/>
          <w:bCs/>
          <w:sz w:val="18"/>
          <w:szCs w:val="18"/>
        </w:rPr>
        <w:t>Mouri</w:t>
      </w:r>
      <w:r w:rsidRPr="00FA3708">
        <w:rPr>
          <w:rFonts w:ascii="Arial" w:hAnsi="Arial" w:cs="Arial"/>
          <w:b/>
          <w:bCs/>
          <w:sz w:val="18"/>
          <w:szCs w:val="18"/>
        </w:rPr>
        <w:t>Tech Pvt Ltd, Visakhapatnam</w:t>
      </w:r>
      <w:r>
        <w:rPr>
          <w:rFonts w:ascii="Arial" w:hAnsi="Arial" w:cs="Arial"/>
          <w:sz w:val="18"/>
          <w:szCs w:val="18"/>
        </w:rPr>
        <w:t xml:space="preserve"> from </w:t>
      </w:r>
      <w:r w:rsidRPr="00B847F6">
        <w:rPr>
          <w:rFonts w:ascii="Arial" w:hAnsi="Arial" w:cs="Arial"/>
          <w:b/>
          <w:bCs/>
          <w:sz w:val="18"/>
          <w:szCs w:val="18"/>
        </w:rPr>
        <w:t xml:space="preserve">March 2021 </w:t>
      </w:r>
      <w:r>
        <w:rPr>
          <w:rFonts w:ascii="Arial" w:hAnsi="Arial" w:cs="Arial"/>
          <w:b/>
          <w:bCs/>
          <w:sz w:val="18"/>
          <w:szCs w:val="18"/>
        </w:rPr>
        <w:t xml:space="preserve">to </w:t>
      </w:r>
      <w:r w:rsidR="008D4C28">
        <w:rPr>
          <w:rFonts w:ascii="Arial" w:hAnsi="Arial" w:cs="Arial"/>
          <w:b/>
          <w:bCs/>
          <w:sz w:val="18"/>
          <w:szCs w:val="18"/>
        </w:rPr>
        <w:t>April 2025</w:t>
      </w:r>
      <w:r>
        <w:rPr>
          <w:rFonts w:ascii="Arial" w:hAnsi="Arial" w:cs="Arial"/>
          <w:b/>
          <w:bCs/>
          <w:sz w:val="18"/>
          <w:szCs w:val="18"/>
        </w:rPr>
        <w:t xml:space="preserve">. </w:t>
      </w:r>
    </w:p>
    <w:p xmlns:wp14="http://schemas.microsoft.com/office/word/2010/wordml" w:rsidRPr="007E654A" w:rsidR="00F3731D" w:rsidP="00F3731D" w:rsidRDefault="00F3731D" w14:paraId="77A23804" wp14:textId="77777777">
      <w:pPr>
        <w:pStyle w:val="BodyText"/>
        <w:ind w:firstLine="720"/>
        <w:jc w:val="both"/>
        <w:rPr>
          <w:rFonts w:ascii="Arial" w:hAnsi="Arial" w:cs="Arial"/>
          <w:sz w:val="18"/>
          <w:szCs w:val="18"/>
        </w:rPr>
      </w:pPr>
      <w:r w:rsidRPr="007E654A">
        <w:rPr>
          <w:rFonts w:ascii="Arial" w:hAnsi="Arial" w:cs="Arial"/>
          <w:sz w:val="18"/>
          <w:szCs w:val="18"/>
        </w:rPr>
        <w:t xml:space="preserve">I </w:t>
      </w:r>
      <w:r w:rsidR="00FA3708">
        <w:rPr>
          <w:rFonts w:ascii="Arial" w:hAnsi="Arial" w:cs="Arial"/>
          <w:sz w:val="18"/>
          <w:szCs w:val="18"/>
        </w:rPr>
        <w:t>had worked</w:t>
      </w:r>
      <w:r w:rsidRPr="007E654A">
        <w:rPr>
          <w:rFonts w:ascii="Arial" w:hAnsi="Arial" w:cs="Arial"/>
          <w:sz w:val="18"/>
          <w:szCs w:val="18"/>
        </w:rPr>
        <w:t xml:space="preserve"> for </w:t>
      </w:r>
      <w:r w:rsidRPr="007E654A" w:rsidR="00244345">
        <w:rPr>
          <w:rFonts w:ascii="Arial" w:hAnsi="Arial" w:cs="Arial"/>
          <w:b/>
          <w:sz w:val="18"/>
          <w:szCs w:val="18"/>
        </w:rPr>
        <w:t>Sats</w:t>
      </w:r>
      <w:r w:rsidR="007C3473">
        <w:rPr>
          <w:rFonts w:ascii="Arial" w:hAnsi="Arial" w:cs="Arial"/>
          <w:b/>
          <w:sz w:val="18"/>
          <w:szCs w:val="18"/>
        </w:rPr>
        <w:t>yil</w:t>
      </w:r>
      <w:r w:rsidRPr="007E654A" w:rsidR="00011CDF">
        <w:rPr>
          <w:rFonts w:ascii="Arial" w:hAnsi="Arial" w:cs="Arial"/>
          <w:b/>
          <w:sz w:val="18"/>
          <w:szCs w:val="18"/>
        </w:rPr>
        <w:t xml:space="preserve"> </w:t>
      </w:r>
      <w:r w:rsidRPr="007E654A">
        <w:rPr>
          <w:rFonts w:ascii="Arial" w:hAnsi="Arial" w:cs="Arial"/>
          <w:b/>
          <w:sz w:val="18"/>
          <w:szCs w:val="18"/>
        </w:rPr>
        <w:t>IT Solutions India Private Ltd</w:t>
      </w:r>
      <w:r w:rsidRPr="007E654A" w:rsidR="00FE1FC3">
        <w:rPr>
          <w:rFonts w:ascii="Arial" w:hAnsi="Arial" w:cs="Arial"/>
          <w:b/>
          <w:sz w:val="18"/>
          <w:szCs w:val="18"/>
        </w:rPr>
        <w:t>, Vishakhapatnam</w:t>
      </w:r>
      <w:r w:rsidRPr="007E654A">
        <w:rPr>
          <w:rFonts w:ascii="Arial" w:hAnsi="Arial" w:cs="Arial"/>
          <w:sz w:val="18"/>
          <w:szCs w:val="18"/>
        </w:rPr>
        <w:t xml:space="preserve"> from </w:t>
      </w:r>
      <w:r w:rsidRPr="002B2807" w:rsidR="002B2807">
        <w:rPr>
          <w:rFonts w:ascii="Arial" w:hAnsi="Arial" w:cs="Arial"/>
          <w:b/>
          <w:sz w:val="18"/>
          <w:szCs w:val="18"/>
        </w:rPr>
        <w:t>January</w:t>
      </w:r>
      <w:r w:rsidR="002B2807">
        <w:rPr>
          <w:rFonts w:ascii="Arial" w:hAnsi="Arial" w:cs="Arial"/>
          <w:sz w:val="18"/>
          <w:szCs w:val="18"/>
        </w:rPr>
        <w:t xml:space="preserve"> </w:t>
      </w:r>
      <w:r w:rsidRPr="002B2807" w:rsidR="002B2807">
        <w:rPr>
          <w:rFonts w:ascii="Arial" w:hAnsi="Arial" w:cs="Arial"/>
          <w:b/>
          <w:sz w:val="18"/>
          <w:szCs w:val="18"/>
        </w:rPr>
        <w:t>2016</w:t>
      </w:r>
      <w:r w:rsidRPr="007E654A">
        <w:rPr>
          <w:rFonts w:ascii="Arial" w:hAnsi="Arial" w:cs="Arial"/>
          <w:b/>
          <w:sz w:val="18"/>
          <w:szCs w:val="18"/>
        </w:rPr>
        <w:t xml:space="preserve"> to </w:t>
      </w:r>
      <w:r w:rsidR="00FA3708">
        <w:rPr>
          <w:rFonts w:ascii="Arial" w:hAnsi="Arial" w:cs="Arial"/>
          <w:b/>
          <w:sz w:val="18"/>
          <w:szCs w:val="18"/>
        </w:rPr>
        <w:t>March 2021</w:t>
      </w:r>
      <w:r w:rsidRPr="007E654A">
        <w:rPr>
          <w:rFonts w:ascii="Arial" w:hAnsi="Arial" w:cs="Arial"/>
          <w:sz w:val="18"/>
          <w:szCs w:val="18"/>
        </w:rPr>
        <w:t>.</w:t>
      </w:r>
    </w:p>
    <w:p xmlns:wp14="http://schemas.microsoft.com/office/word/2010/wordml" w:rsidRPr="007E654A" w:rsidR="000B4B4E" w:rsidP="000B4B4E" w:rsidRDefault="000B4B4E" w14:paraId="79484915" wp14:textId="77777777">
      <w:pPr>
        <w:pStyle w:val="BodyText"/>
        <w:ind w:firstLine="720"/>
        <w:jc w:val="both"/>
        <w:rPr>
          <w:rFonts w:ascii="Arial" w:hAnsi="Arial" w:cs="Arial"/>
          <w:sz w:val="18"/>
          <w:szCs w:val="18"/>
        </w:rPr>
      </w:pPr>
      <w:r w:rsidRPr="007E654A">
        <w:rPr>
          <w:rFonts w:ascii="Arial" w:hAnsi="Arial" w:cs="Arial"/>
          <w:sz w:val="18"/>
          <w:szCs w:val="18"/>
        </w:rPr>
        <w:t>I had worked for</w:t>
      </w:r>
      <w:r w:rsidR="00A1669D">
        <w:rPr>
          <w:rFonts w:ascii="Arial" w:hAnsi="Arial" w:cs="Arial"/>
          <w:sz w:val="18"/>
          <w:szCs w:val="18"/>
        </w:rPr>
        <w:t xml:space="preserve"> the client location</w:t>
      </w:r>
      <w:r w:rsidRPr="007E654A">
        <w:rPr>
          <w:rFonts w:ascii="Arial" w:hAnsi="Arial" w:cs="Arial"/>
          <w:sz w:val="18"/>
          <w:szCs w:val="18"/>
        </w:rPr>
        <w:t xml:space="preserve"> </w:t>
      </w:r>
      <w:r w:rsidRPr="007E654A">
        <w:rPr>
          <w:rFonts w:ascii="Arial" w:hAnsi="Arial" w:cs="Arial"/>
          <w:b/>
          <w:sz w:val="18"/>
          <w:szCs w:val="18"/>
        </w:rPr>
        <w:t>Sears Holdings Corporation, Pune</w:t>
      </w:r>
      <w:r w:rsidRPr="007E654A">
        <w:rPr>
          <w:rFonts w:ascii="Arial" w:hAnsi="Arial" w:cs="Arial"/>
          <w:sz w:val="18"/>
          <w:szCs w:val="18"/>
        </w:rPr>
        <w:t xml:space="preserve"> on the Payroll of </w:t>
      </w:r>
      <w:r w:rsidRPr="007E654A">
        <w:rPr>
          <w:rFonts w:ascii="Arial" w:hAnsi="Arial" w:cs="Arial"/>
          <w:b/>
          <w:sz w:val="18"/>
          <w:szCs w:val="18"/>
        </w:rPr>
        <w:t>Tech</w:t>
      </w:r>
      <w:r w:rsidRPr="007E654A">
        <w:rPr>
          <w:rFonts w:ascii="Arial" w:hAnsi="Arial" w:cs="Arial"/>
          <w:sz w:val="18"/>
          <w:szCs w:val="18"/>
        </w:rPr>
        <w:t xml:space="preserve"> </w:t>
      </w:r>
      <w:r w:rsidRPr="007E654A">
        <w:rPr>
          <w:rFonts w:ascii="Arial" w:hAnsi="Arial" w:cs="Arial"/>
          <w:b/>
          <w:sz w:val="18"/>
          <w:szCs w:val="18"/>
        </w:rPr>
        <w:t>Mahindra, Pune</w:t>
      </w:r>
      <w:r w:rsidRPr="007E654A">
        <w:rPr>
          <w:rFonts w:ascii="Arial" w:hAnsi="Arial" w:cs="Arial"/>
          <w:sz w:val="18"/>
          <w:szCs w:val="18"/>
        </w:rPr>
        <w:t xml:space="preserve"> since </w:t>
      </w:r>
      <w:r w:rsidRPr="002B2807" w:rsidR="002B2807">
        <w:rPr>
          <w:rFonts w:ascii="Arial" w:hAnsi="Arial" w:cs="Arial"/>
          <w:b/>
          <w:sz w:val="18"/>
          <w:szCs w:val="18"/>
        </w:rPr>
        <w:t>July</w:t>
      </w:r>
      <w:r w:rsidR="002B2807">
        <w:rPr>
          <w:rFonts w:ascii="Arial" w:hAnsi="Arial" w:cs="Arial"/>
          <w:sz w:val="18"/>
          <w:szCs w:val="18"/>
        </w:rPr>
        <w:t xml:space="preserve"> </w:t>
      </w:r>
      <w:r w:rsidRPr="007E654A">
        <w:rPr>
          <w:rFonts w:ascii="Arial" w:hAnsi="Arial" w:cs="Arial"/>
          <w:b/>
          <w:sz w:val="18"/>
          <w:szCs w:val="18"/>
        </w:rPr>
        <w:t xml:space="preserve">2012 to </w:t>
      </w:r>
      <w:r w:rsidR="002B2807">
        <w:rPr>
          <w:rFonts w:ascii="Arial" w:hAnsi="Arial" w:cs="Arial"/>
          <w:b/>
          <w:sz w:val="18"/>
          <w:szCs w:val="18"/>
        </w:rPr>
        <w:t xml:space="preserve">January </w:t>
      </w:r>
      <w:r w:rsidRPr="007E654A">
        <w:rPr>
          <w:rFonts w:ascii="Arial" w:hAnsi="Arial" w:cs="Arial"/>
          <w:b/>
          <w:sz w:val="18"/>
          <w:szCs w:val="18"/>
        </w:rPr>
        <w:t>201</w:t>
      </w:r>
      <w:r w:rsidRPr="007E654A" w:rsidR="00D37388">
        <w:rPr>
          <w:rFonts w:ascii="Arial" w:hAnsi="Arial" w:cs="Arial"/>
          <w:b/>
          <w:sz w:val="18"/>
          <w:szCs w:val="18"/>
        </w:rPr>
        <w:t>6</w:t>
      </w:r>
      <w:r w:rsidR="0097694F">
        <w:rPr>
          <w:rFonts w:ascii="Arial" w:hAnsi="Arial" w:cs="Arial"/>
          <w:sz w:val="18"/>
          <w:szCs w:val="18"/>
        </w:rPr>
        <w:t>.</w:t>
      </w:r>
    </w:p>
    <w:p xmlns:wp14="http://schemas.microsoft.com/office/word/2010/wordml" w:rsidRPr="007E654A" w:rsidR="00A80096" w:rsidP="007C3473" w:rsidRDefault="00A95B15" w14:paraId="6109B7E0" wp14:textId="77777777">
      <w:pPr>
        <w:pStyle w:val="BodyText"/>
        <w:ind w:firstLine="720"/>
        <w:jc w:val="both"/>
        <w:rPr>
          <w:rFonts w:ascii="Arial" w:hAnsi="Arial" w:cs="Arial"/>
          <w:sz w:val="18"/>
          <w:szCs w:val="18"/>
        </w:rPr>
      </w:pPr>
      <w:r w:rsidRPr="007E654A">
        <w:rPr>
          <w:rFonts w:ascii="Arial" w:hAnsi="Arial" w:cs="Arial"/>
          <w:sz w:val="18"/>
          <w:szCs w:val="18"/>
        </w:rPr>
        <w:t>I had</w:t>
      </w:r>
      <w:r w:rsidRPr="007E654A" w:rsidR="00010333">
        <w:rPr>
          <w:rFonts w:ascii="Arial" w:hAnsi="Arial" w:cs="Arial"/>
          <w:sz w:val="18"/>
          <w:szCs w:val="18"/>
        </w:rPr>
        <w:t xml:space="preserve"> worked for </w:t>
      </w:r>
      <w:r w:rsidRPr="007E654A" w:rsidR="00E5487F">
        <w:rPr>
          <w:rFonts w:ascii="Arial" w:hAnsi="Arial" w:cs="Arial"/>
          <w:b/>
          <w:sz w:val="18"/>
          <w:szCs w:val="18"/>
        </w:rPr>
        <w:t>Tech Mahindra</w:t>
      </w:r>
      <w:r w:rsidRPr="007E654A" w:rsidR="00010333">
        <w:rPr>
          <w:rFonts w:ascii="Arial" w:hAnsi="Arial" w:cs="Arial"/>
          <w:b/>
          <w:sz w:val="18"/>
          <w:szCs w:val="18"/>
        </w:rPr>
        <w:t>, Pune</w:t>
      </w:r>
      <w:r w:rsidRPr="007E654A" w:rsidR="00010333">
        <w:rPr>
          <w:rFonts w:ascii="Arial" w:hAnsi="Arial" w:cs="Arial"/>
          <w:sz w:val="18"/>
          <w:szCs w:val="18"/>
        </w:rPr>
        <w:t xml:space="preserve"> on Payroll of </w:t>
      </w:r>
      <w:r w:rsidRPr="007E654A" w:rsidR="00010333">
        <w:rPr>
          <w:rFonts w:ascii="Arial" w:hAnsi="Arial" w:cs="Arial"/>
          <w:b/>
          <w:sz w:val="18"/>
          <w:szCs w:val="18"/>
        </w:rPr>
        <w:t>Prithvi Technologies, Hydera</w:t>
      </w:r>
      <w:r w:rsidRPr="007E654A" w:rsidR="00D82436">
        <w:rPr>
          <w:rFonts w:ascii="Arial" w:hAnsi="Arial" w:cs="Arial"/>
          <w:b/>
          <w:sz w:val="18"/>
          <w:szCs w:val="18"/>
        </w:rPr>
        <w:t>bad</w:t>
      </w:r>
      <w:r w:rsidRPr="007E654A" w:rsidR="00D82436">
        <w:rPr>
          <w:rFonts w:ascii="Arial" w:hAnsi="Arial" w:cs="Arial"/>
          <w:sz w:val="18"/>
          <w:szCs w:val="18"/>
        </w:rPr>
        <w:t xml:space="preserve"> since </w:t>
      </w:r>
      <w:r w:rsidR="002B2807">
        <w:rPr>
          <w:rFonts w:ascii="Arial" w:hAnsi="Arial" w:cs="Arial"/>
          <w:b/>
          <w:sz w:val="18"/>
          <w:szCs w:val="18"/>
        </w:rPr>
        <w:t xml:space="preserve">November </w:t>
      </w:r>
      <w:r w:rsidRPr="007E654A" w:rsidR="00D82436">
        <w:rPr>
          <w:rFonts w:ascii="Arial" w:hAnsi="Arial" w:cs="Arial"/>
          <w:b/>
          <w:sz w:val="18"/>
          <w:szCs w:val="18"/>
        </w:rPr>
        <w:t xml:space="preserve">2011 to </w:t>
      </w:r>
      <w:r w:rsidR="002B2807">
        <w:rPr>
          <w:rFonts w:ascii="Arial" w:hAnsi="Arial" w:cs="Arial"/>
          <w:b/>
          <w:sz w:val="18"/>
          <w:szCs w:val="18"/>
        </w:rPr>
        <w:t xml:space="preserve">June </w:t>
      </w:r>
      <w:r w:rsidRPr="007E654A" w:rsidR="00D82436">
        <w:rPr>
          <w:rFonts w:ascii="Arial" w:hAnsi="Arial" w:cs="Arial"/>
          <w:b/>
          <w:sz w:val="18"/>
          <w:szCs w:val="18"/>
        </w:rPr>
        <w:t>2012</w:t>
      </w:r>
      <w:r w:rsidRPr="007E654A" w:rsidR="00010333">
        <w:rPr>
          <w:rFonts w:ascii="Arial" w:hAnsi="Arial" w:cs="Arial"/>
          <w:sz w:val="18"/>
          <w:szCs w:val="18"/>
        </w:rPr>
        <w:t xml:space="preserve">. </w:t>
      </w:r>
    </w:p>
    <w:p xmlns:wp14="http://schemas.microsoft.com/office/word/2010/wordml" w:rsidRPr="007E654A" w:rsidR="00A80096" w:rsidRDefault="00A80096" w14:paraId="4B94D5A5" wp14:textId="77777777">
      <w:pPr>
        <w:pStyle w:val="TEXT"/>
        <w:tabs>
          <w:tab w:val="clear" w:pos="0"/>
          <w:tab w:val="clear" w:pos="720"/>
          <w:tab w:val="right" w:pos="2880"/>
        </w:tabs>
        <w:spacing w:after="0"/>
        <w:ind w:left="360" w:firstLine="0"/>
        <w:rPr>
          <w:rFonts w:cs="Arial"/>
          <w:b w:val="0"/>
          <w:color w:val="000000"/>
          <w:sz w:val="18"/>
          <w:szCs w:val="18"/>
          <w:lang w:val="fr-FR"/>
        </w:rPr>
      </w:pPr>
    </w:p>
    <w:p xmlns:wp14="http://schemas.microsoft.com/office/word/2010/wordml" w:rsidRPr="007E654A" w:rsidR="00ED1877" w:rsidP="00ED1877" w:rsidRDefault="00ED1877" w14:paraId="3DEEC669" wp14:textId="77777777">
      <w:pPr>
        <w:pStyle w:val="ListBullet2"/>
        <w:numPr>
          <w:ilvl w:val="0"/>
          <w:numId w:val="0"/>
        </w:numPr>
        <w:ind w:left="720" w:hanging="360"/>
        <w:rPr>
          <w:rFonts w:ascii="Arial" w:hAnsi="Arial" w:cs="Arial"/>
          <w:sz w:val="18"/>
          <w:szCs w:val="18"/>
        </w:rPr>
      </w:pPr>
    </w:p>
    <w:p xmlns:wp14="http://schemas.microsoft.com/office/word/2010/wordml" w:rsidRPr="007E654A" w:rsidR="00A80096" w:rsidRDefault="00A80096" w14:paraId="3656B9AB" wp14:textId="77777777">
      <w:pPr>
        <w:rPr>
          <w:rFonts w:ascii="Arial" w:hAnsi="Arial" w:cs="Arial"/>
          <w:sz w:val="18"/>
          <w:szCs w:val="18"/>
        </w:rPr>
      </w:pPr>
    </w:p>
    <w:p xmlns:wp14="http://schemas.microsoft.com/office/word/2010/wordml" w:rsidRPr="007177AD" w:rsidR="00A80096" w:rsidRDefault="00A80096" w14:paraId="146FD80F" wp14:textId="77777777">
      <w:pPr>
        <w:pStyle w:val="Heading1"/>
        <w:shd w:val="clear" w:color="auto" w:fill="D8D8D8"/>
        <w:rPr>
          <w:rFonts w:ascii="Arial" w:hAnsi="Arial" w:cs="Arial"/>
          <w:sz w:val="20"/>
          <w:szCs w:val="20"/>
        </w:rPr>
      </w:pPr>
      <w:r w:rsidRPr="007177AD">
        <w:rPr>
          <w:rFonts w:ascii="Arial" w:hAnsi="Arial" w:cs="Arial"/>
          <w:sz w:val="20"/>
          <w:szCs w:val="20"/>
        </w:rPr>
        <w:t>Project profiles:</w:t>
      </w:r>
      <w:r w:rsidRPr="007177AD">
        <w:rPr>
          <w:rFonts w:ascii="Arial" w:hAnsi="Arial" w:cs="Arial"/>
          <w:sz w:val="20"/>
          <w:szCs w:val="20"/>
        </w:rPr>
        <w:tab/>
      </w:r>
    </w:p>
    <w:p xmlns:wp14="http://schemas.microsoft.com/office/word/2010/wordml" w:rsidR="00A80096" w:rsidRDefault="00A80096" w14:paraId="45FB0818" wp14:textId="77777777">
      <w:pPr>
        <w:spacing w:line="312" w:lineRule="auto"/>
        <w:ind w:left="360"/>
        <w:rPr>
          <w:rFonts w:ascii="Arial" w:hAnsi="Arial" w:cs="Arial"/>
          <w:sz w:val="18"/>
          <w:szCs w:val="18"/>
        </w:rPr>
      </w:pPr>
    </w:p>
    <w:p xmlns:wp14="http://schemas.microsoft.com/office/word/2010/wordml" w:rsidRPr="00ED180E" w:rsidR="00E63FC1" w:rsidP="00E63FC1" w:rsidRDefault="00E63FC1" w14:paraId="79C7E487" wp14:textId="77777777">
      <w:pPr>
        <w:pStyle w:val="SectionTitle"/>
        <w:tabs>
          <w:tab w:val="left" w:pos="1905"/>
        </w:tabs>
        <w:spacing w:before="0" w:line="240" w:lineRule="auto"/>
        <w:rPr>
          <w:bCs w:val="0"/>
        </w:rPr>
      </w:pPr>
      <w:r>
        <w:rPr>
          <w:bCs w:val="0"/>
        </w:rPr>
        <w:t>Trinet Mobile</w:t>
      </w:r>
    </w:p>
    <w:p xmlns:wp14="http://schemas.microsoft.com/office/word/2010/wordml" w:rsidRPr="001C35CC" w:rsidR="00E63FC1" w:rsidP="00E63FC1" w:rsidRDefault="00E63FC1" w14:paraId="0A64EFB1" wp14:textId="77777777">
      <w:pPr>
        <w:pStyle w:val="SectionTitle"/>
        <w:tabs>
          <w:tab w:val="left" w:pos="1905"/>
        </w:tabs>
        <w:spacing w:before="0" w:line="240" w:lineRule="auto"/>
        <w:rPr>
          <w:bCs w:val="0"/>
          <w:i/>
          <w:sz w:val="18"/>
          <w:szCs w:val="18"/>
        </w:rPr>
      </w:pPr>
      <w:r w:rsidRPr="001C35CC">
        <w:rPr>
          <w:bCs w:val="0"/>
          <w:i/>
          <w:sz w:val="18"/>
          <w:szCs w:val="18"/>
        </w:rPr>
        <w:tab/>
      </w:r>
      <w:r w:rsidRPr="001C35CC">
        <w:rPr>
          <w:bCs w:val="0"/>
          <w:i/>
          <w:sz w:val="18"/>
          <w:szCs w:val="18"/>
        </w:rPr>
        <w:t xml:space="preserve">                      </w:t>
      </w:r>
    </w:p>
    <w:p xmlns:wp14="http://schemas.microsoft.com/office/word/2010/wordml" w:rsidRPr="007E654A" w:rsidR="00E63FC1" w:rsidP="00E63FC1" w:rsidRDefault="00E63FC1" w14:paraId="547673FA" wp14:textId="77777777">
      <w:pPr>
        <w:pStyle w:val="SectionTitle"/>
        <w:tabs>
          <w:tab w:val="left" w:pos="1905"/>
        </w:tabs>
        <w:spacing w:before="0" w:line="240" w:lineRule="auto"/>
        <w:ind w:left="1980" w:hanging="1980"/>
        <w:rPr>
          <w:b w:val="0"/>
          <w:bCs w:val="0"/>
          <w:sz w:val="18"/>
          <w:szCs w:val="18"/>
        </w:rPr>
      </w:pPr>
      <w:r w:rsidRPr="007E654A">
        <w:rPr>
          <w:bCs w:val="0"/>
          <w:sz w:val="18"/>
          <w:szCs w:val="18"/>
        </w:rPr>
        <w:t>Client</w:t>
      </w:r>
      <w:r w:rsidRPr="007E654A">
        <w:rPr>
          <w:bCs w:val="0"/>
          <w:sz w:val="18"/>
          <w:szCs w:val="18"/>
        </w:rPr>
        <w:tab/>
      </w:r>
      <w:r w:rsidRPr="007E654A">
        <w:rPr>
          <w:bCs w:val="0"/>
          <w:sz w:val="18"/>
          <w:szCs w:val="18"/>
        </w:rPr>
        <w:t xml:space="preserve">: </w:t>
      </w:r>
      <w:r>
        <w:rPr>
          <w:b w:val="0"/>
          <w:bCs w:val="0"/>
          <w:sz w:val="18"/>
          <w:szCs w:val="18"/>
        </w:rPr>
        <w:t>Trinet</w:t>
      </w:r>
    </w:p>
    <w:p xmlns:wp14="http://schemas.microsoft.com/office/word/2010/wordml" w:rsidRPr="00337A87" w:rsidR="00E63FC1" w:rsidP="00E63FC1" w:rsidRDefault="00E63FC1" w14:paraId="6BA14DF1" wp14:textId="77777777">
      <w:pPr>
        <w:pStyle w:val="SectionTitle"/>
        <w:tabs>
          <w:tab w:val="left" w:pos="1905"/>
        </w:tabs>
        <w:spacing w:before="0" w:line="240" w:lineRule="auto"/>
        <w:ind w:left="1980" w:hanging="1980"/>
        <w:rPr>
          <w:b w:val="0"/>
          <w:bCs w:val="0"/>
          <w:sz w:val="18"/>
          <w:szCs w:val="18"/>
        </w:rPr>
      </w:pPr>
      <w:r w:rsidRPr="007E654A">
        <w:rPr>
          <w:bCs w:val="0"/>
          <w:sz w:val="18"/>
          <w:szCs w:val="18"/>
        </w:rPr>
        <w:t>Environment</w:t>
      </w:r>
      <w:r w:rsidRPr="007E654A">
        <w:rPr>
          <w:bCs w:val="0"/>
          <w:sz w:val="18"/>
          <w:szCs w:val="18"/>
        </w:rPr>
        <w:tab/>
      </w:r>
      <w:r w:rsidRPr="007E654A">
        <w:rPr>
          <w:bCs w:val="0"/>
          <w:sz w:val="18"/>
          <w:szCs w:val="18"/>
        </w:rPr>
        <w:t xml:space="preserve">: </w:t>
      </w:r>
      <w:r w:rsidRPr="007E654A">
        <w:rPr>
          <w:b w:val="0"/>
          <w:bCs w:val="0"/>
          <w:sz w:val="18"/>
          <w:szCs w:val="18"/>
        </w:rPr>
        <w:t xml:space="preserve">Java, Spring </w:t>
      </w:r>
      <w:r>
        <w:rPr>
          <w:b w:val="0"/>
          <w:bCs w:val="0"/>
          <w:sz w:val="18"/>
          <w:szCs w:val="18"/>
        </w:rPr>
        <w:t>Boot</w:t>
      </w:r>
      <w:r w:rsidRPr="007E654A">
        <w:rPr>
          <w:b w:val="0"/>
          <w:bCs w:val="0"/>
          <w:sz w:val="18"/>
          <w:szCs w:val="18"/>
        </w:rPr>
        <w:t xml:space="preserve">, </w:t>
      </w:r>
      <w:r>
        <w:rPr>
          <w:b w:val="0"/>
          <w:bCs w:val="0"/>
          <w:sz w:val="18"/>
          <w:szCs w:val="18"/>
        </w:rPr>
        <w:t xml:space="preserve">Microservices, </w:t>
      </w:r>
      <w:r w:rsidR="00407363">
        <w:rPr>
          <w:b w:val="0"/>
          <w:bCs w:val="0"/>
          <w:sz w:val="18"/>
          <w:szCs w:val="18"/>
        </w:rPr>
        <w:t>AWS</w:t>
      </w:r>
      <w:r w:rsidR="004A1003">
        <w:rPr>
          <w:b w:val="0"/>
          <w:bCs w:val="0"/>
          <w:sz w:val="18"/>
          <w:szCs w:val="18"/>
        </w:rPr>
        <w:t xml:space="preserve"> </w:t>
      </w:r>
      <w:r w:rsidR="00A75666">
        <w:rPr>
          <w:b w:val="0"/>
          <w:bCs w:val="0"/>
          <w:sz w:val="18"/>
          <w:szCs w:val="18"/>
        </w:rPr>
        <w:t xml:space="preserve">, </w:t>
      </w:r>
      <w:r>
        <w:rPr>
          <w:b w:val="0"/>
          <w:bCs w:val="0"/>
          <w:sz w:val="18"/>
          <w:szCs w:val="18"/>
        </w:rPr>
        <w:t xml:space="preserve">Oracle, </w:t>
      </w:r>
      <w:r w:rsidR="00942F58">
        <w:rPr>
          <w:b w:val="0"/>
          <w:bCs w:val="0"/>
          <w:sz w:val="18"/>
          <w:szCs w:val="18"/>
        </w:rPr>
        <w:t xml:space="preserve">Kafka, </w:t>
      </w:r>
      <w:r w:rsidRPr="00337A87">
        <w:rPr>
          <w:rFonts w:ascii="Verdana" w:hAnsi="Verdana"/>
          <w:b w:val="0"/>
          <w:sz w:val="18"/>
          <w:szCs w:val="18"/>
        </w:rPr>
        <w:t>Rabbit</w:t>
      </w:r>
      <w:r>
        <w:rPr>
          <w:rFonts w:ascii="Verdana" w:hAnsi="Verdana"/>
          <w:b w:val="0"/>
          <w:sz w:val="18"/>
          <w:szCs w:val="18"/>
        </w:rPr>
        <w:t xml:space="preserve"> MQ, Redis Cache, Maven, </w:t>
      </w:r>
      <w:r w:rsidRPr="00337A87">
        <w:rPr>
          <w:rFonts w:ascii="Verdana" w:hAnsi="Verdana"/>
          <w:b w:val="0"/>
          <w:sz w:val="18"/>
          <w:szCs w:val="18"/>
        </w:rPr>
        <w:t>Tomcat</w:t>
      </w:r>
    </w:p>
    <w:p xmlns:wp14="http://schemas.microsoft.com/office/word/2010/wordml" w:rsidR="00E63FC1" w:rsidP="00E63FC1" w:rsidRDefault="00E63FC1" w14:paraId="5DE23F34" wp14:textId="77777777">
      <w:pPr>
        <w:pStyle w:val="SectionTitle"/>
        <w:tabs>
          <w:tab w:val="left" w:pos="1905"/>
        </w:tabs>
        <w:spacing w:before="0" w:line="240" w:lineRule="auto"/>
        <w:rPr>
          <w:b w:val="0"/>
          <w:sz w:val="18"/>
          <w:szCs w:val="18"/>
        </w:rPr>
      </w:pPr>
      <w:r w:rsidRPr="007E654A">
        <w:rPr>
          <w:sz w:val="18"/>
          <w:szCs w:val="18"/>
        </w:rPr>
        <w:t xml:space="preserve">Domain                       </w:t>
      </w:r>
      <w:r>
        <w:rPr>
          <w:sz w:val="18"/>
          <w:szCs w:val="18"/>
        </w:rPr>
        <w:t xml:space="preserve">          </w:t>
      </w:r>
      <w:r w:rsidRPr="007E654A">
        <w:rPr>
          <w:sz w:val="18"/>
          <w:szCs w:val="18"/>
        </w:rPr>
        <w:t xml:space="preserve">: </w:t>
      </w:r>
      <w:r>
        <w:rPr>
          <w:b w:val="0"/>
          <w:sz w:val="18"/>
          <w:szCs w:val="18"/>
        </w:rPr>
        <w:t>HRMS</w:t>
      </w:r>
    </w:p>
    <w:p xmlns:wp14="http://schemas.microsoft.com/office/word/2010/wordml" w:rsidR="00E63FC1" w:rsidP="00E63FC1" w:rsidRDefault="00E63FC1" w14:paraId="2B78A035" wp14:textId="77777777">
      <w:pPr>
        <w:pStyle w:val="SectionTitle"/>
        <w:tabs>
          <w:tab w:val="left" w:pos="1905"/>
        </w:tabs>
        <w:spacing w:before="0" w:line="240" w:lineRule="auto"/>
        <w:rPr>
          <w:b w:val="0"/>
          <w:sz w:val="18"/>
          <w:szCs w:val="18"/>
        </w:rPr>
      </w:pPr>
      <w:r w:rsidRPr="006C7869">
        <w:rPr>
          <w:sz w:val="18"/>
          <w:szCs w:val="18"/>
        </w:rPr>
        <w:t>Role</w:t>
      </w:r>
      <w:r>
        <w:rPr>
          <w:b w:val="0"/>
          <w:sz w:val="18"/>
          <w:szCs w:val="18"/>
        </w:rPr>
        <w:t xml:space="preserve">                                       </w:t>
      </w:r>
      <w:r w:rsidRPr="006C7869">
        <w:rPr>
          <w:sz w:val="18"/>
          <w:szCs w:val="18"/>
        </w:rPr>
        <w:t>:</w:t>
      </w:r>
      <w:r>
        <w:rPr>
          <w:b w:val="0"/>
          <w:sz w:val="18"/>
          <w:szCs w:val="18"/>
        </w:rPr>
        <w:t xml:space="preserve"> Senior </w:t>
      </w:r>
      <w:r w:rsidR="00A63628">
        <w:rPr>
          <w:b w:val="0"/>
          <w:sz w:val="18"/>
          <w:szCs w:val="18"/>
        </w:rPr>
        <w:t xml:space="preserve">BE </w:t>
      </w:r>
      <w:r>
        <w:rPr>
          <w:b w:val="0"/>
          <w:sz w:val="18"/>
          <w:szCs w:val="18"/>
        </w:rPr>
        <w:t>Developer</w:t>
      </w:r>
    </w:p>
    <w:p xmlns:wp14="http://schemas.microsoft.com/office/word/2010/wordml" w:rsidRPr="007E654A" w:rsidR="00E63FC1" w:rsidP="00E63FC1" w:rsidRDefault="00E63FC1" w14:paraId="66951829" wp14:textId="77777777">
      <w:pPr>
        <w:pStyle w:val="SectionTitle"/>
        <w:tabs>
          <w:tab w:val="left" w:pos="1905"/>
        </w:tabs>
        <w:spacing w:before="0" w:line="240" w:lineRule="auto"/>
        <w:rPr>
          <w:b w:val="0"/>
          <w:sz w:val="18"/>
          <w:szCs w:val="18"/>
        </w:rPr>
      </w:pPr>
      <w:r w:rsidRPr="000E18F1">
        <w:rPr>
          <w:sz w:val="18"/>
          <w:szCs w:val="18"/>
        </w:rPr>
        <w:t>Team Size</w:t>
      </w:r>
      <w:r>
        <w:rPr>
          <w:b w:val="0"/>
          <w:sz w:val="18"/>
          <w:szCs w:val="18"/>
        </w:rPr>
        <w:t xml:space="preserve">                            :</w:t>
      </w:r>
      <w:r w:rsidRPr="000E18F1">
        <w:rPr>
          <w:sz w:val="18"/>
          <w:szCs w:val="18"/>
        </w:rPr>
        <w:t xml:space="preserve"> </w:t>
      </w:r>
      <w:r>
        <w:rPr>
          <w:sz w:val="18"/>
          <w:szCs w:val="18"/>
        </w:rPr>
        <w:t>12</w:t>
      </w:r>
      <w:r w:rsidRPr="007E654A">
        <w:rPr>
          <w:b w:val="0"/>
          <w:sz w:val="18"/>
          <w:szCs w:val="18"/>
        </w:rPr>
        <w:br/>
      </w:r>
      <w:r w:rsidRPr="007E654A">
        <w:rPr>
          <w:sz w:val="18"/>
          <w:szCs w:val="18"/>
        </w:rPr>
        <w:t>Duration</w:t>
      </w:r>
      <w:r w:rsidRPr="007E654A">
        <w:rPr>
          <w:sz w:val="18"/>
          <w:szCs w:val="18"/>
        </w:rPr>
        <w:tab/>
      </w:r>
      <w:r w:rsidRPr="007E654A">
        <w:rPr>
          <w:sz w:val="18"/>
          <w:szCs w:val="18"/>
        </w:rPr>
        <w:t xml:space="preserve">: </w:t>
      </w:r>
      <w:r w:rsidRPr="007E654A">
        <w:rPr>
          <w:b w:val="0"/>
          <w:sz w:val="18"/>
          <w:szCs w:val="18"/>
        </w:rPr>
        <w:t xml:space="preserve">From </w:t>
      </w:r>
      <w:r>
        <w:rPr>
          <w:b w:val="0"/>
          <w:sz w:val="18"/>
          <w:szCs w:val="18"/>
        </w:rPr>
        <w:t>March</w:t>
      </w:r>
      <w:r w:rsidRPr="007E654A">
        <w:rPr>
          <w:b w:val="0"/>
          <w:sz w:val="18"/>
          <w:szCs w:val="18"/>
        </w:rPr>
        <w:t xml:space="preserve"> 20</w:t>
      </w:r>
      <w:r>
        <w:rPr>
          <w:b w:val="0"/>
          <w:sz w:val="18"/>
          <w:szCs w:val="18"/>
        </w:rPr>
        <w:t xml:space="preserve">21 </w:t>
      </w:r>
      <w:r w:rsidRPr="007E654A">
        <w:rPr>
          <w:b w:val="0"/>
          <w:sz w:val="18"/>
          <w:szCs w:val="18"/>
        </w:rPr>
        <w:t xml:space="preserve"> to </w:t>
      </w:r>
      <w:r w:rsidR="00DC6349">
        <w:rPr>
          <w:b w:val="0"/>
          <w:sz w:val="18"/>
          <w:szCs w:val="18"/>
        </w:rPr>
        <w:t>April 2025</w:t>
      </w:r>
    </w:p>
    <w:p xmlns:wp14="http://schemas.microsoft.com/office/word/2010/wordml" w:rsidRPr="007E654A" w:rsidR="00E63FC1" w:rsidP="00E63FC1" w:rsidRDefault="00E63FC1" w14:paraId="049F31CB" wp14:textId="77777777">
      <w:pPr>
        <w:jc w:val="both"/>
        <w:rPr>
          <w:rFonts w:ascii="Arial" w:hAnsi="Arial" w:cs="Arial"/>
          <w:b/>
          <w:sz w:val="18"/>
          <w:szCs w:val="18"/>
        </w:rPr>
      </w:pPr>
    </w:p>
    <w:p xmlns:wp14="http://schemas.microsoft.com/office/word/2010/wordml" w:rsidR="00FE1D08" w:rsidP="00FE1D08" w:rsidRDefault="00E63FC1" w14:paraId="272F7836" wp14:textId="77777777">
      <w:pPr>
        <w:pStyle w:val="BodyText"/>
        <w:jc w:val="both"/>
        <w:rPr>
          <w:rFonts w:ascii="Arial" w:hAnsi="Arial" w:cs="Arial"/>
          <w:sz w:val="18"/>
          <w:szCs w:val="18"/>
        </w:rPr>
      </w:pPr>
      <w:r w:rsidRPr="007E654A">
        <w:rPr>
          <w:rFonts w:ascii="Arial" w:hAnsi="Arial" w:cs="Arial"/>
          <w:b/>
          <w:bCs/>
          <w:sz w:val="18"/>
          <w:szCs w:val="18"/>
        </w:rPr>
        <w:t>Project Description:</w:t>
      </w:r>
      <w:r w:rsidRPr="007E654A">
        <w:rPr>
          <w:rFonts w:ascii="Arial" w:hAnsi="Arial" w:cs="Arial"/>
          <w:sz w:val="18"/>
          <w:szCs w:val="18"/>
        </w:rPr>
        <w:t xml:space="preserve"> </w:t>
      </w:r>
      <w:r w:rsidRPr="00FE1D08" w:rsidR="00FE1D08">
        <w:rPr>
          <w:rFonts w:ascii="Arial" w:hAnsi="Arial" w:cs="Arial"/>
          <w:sz w:val="18"/>
          <w:szCs w:val="18"/>
        </w:rPr>
        <w:t>This project is mainly for payroll and HR services for corporate customers. It is for both B2B, B2C and this project is to enable the end users and corporate to access complete HR portal. This project will show all the benefits for respective employees. It will allow access to do clock-in/clock-out and many more HR and payroll services in single mobile applications</w:t>
      </w:r>
    </w:p>
    <w:p xmlns:wp14="http://schemas.microsoft.com/office/word/2010/wordml" w:rsidR="00E63FC1" w:rsidP="00FE1D08" w:rsidRDefault="00E63FC1" w14:paraId="6788D627" wp14:textId="77777777">
      <w:pPr>
        <w:pStyle w:val="BodyText"/>
        <w:jc w:val="both"/>
        <w:rPr>
          <w:rFonts w:ascii="Arial" w:hAnsi="Arial" w:cs="Arial"/>
          <w:b/>
          <w:iCs/>
          <w:sz w:val="18"/>
          <w:szCs w:val="18"/>
        </w:rPr>
      </w:pPr>
      <w:r>
        <w:rPr>
          <w:rFonts w:ascii="Arial" w:hAnsi="Arial" w:cs="Arial"/>
          <w:b/>
          <w:iCs/>
          <w:sz w:val="18"/>
          <w:szCs w:val="18"/>
          <w:u w:val="single"/>
        </w:rPr>
        <w:t>Roles &amp; Responsibilities</w:t>
      </w:r>
      <w:r>
        <w:rPr>
          <w:rFonts w:ascii="Arial" w:hAnsi="Arial" w:cs="Arial"/>
          <w:b/>
          <w:iCs/>
          <w:sz w:val="18"/>
          <w:szCs w:val="18"/>
        </w:rPr>
        <w:t>:</w:t>
      </w:r>
    </w:p>
    <w:p xmlns:wp14="http://schemas.microsoft.com/office/word/2010/wordml" w:rsidRPr="003A3EFC" w:rsidR="003A3EFC" w:rsidP="004D1DB9" w:rsidRDefault="003A3EFC" w14:paraId="51B17AE7" wp14:textId="77777777">
      <w:pPr>
        <w:numPr>
          <w:ilvl w:val="0"/>
          <w:numId w:val="5"/>
        </w:numPr>
        <w:spacing w:line="360" w:lineRule="auto"/>
        <w:jc w:val="both"/>
        <w:rPr>
          <w:rFonts w:ascii="Arial" w:hAnsi="Arial" w:cs="Arial"/>
          <w:sz w:val="18"/>
          <w:szCs w:val="18"/>
        </w:rPr>
      </w:pPr>
      <w:r w:rsidRPr="003A3EFC">
        <w:rPr>
          <w:rFonts w:ascii="Arial" w:hAnsi="Arial" w:cs="Arial"/>
          <w:sz w:val="18"/>
          <w:szCs w:val="18"/>
        </w:rPr>
        <w:t>Participated in requirement analysis, design, and development for microservices implementation.</w:t>
      </w:r>
    </w:p>
    <w:p xmlns:wp14="http://schemas.microsoft.com/office/word/2010/wordml" w:rsidR="000D44B2" w:rsidP="000D44B2" w:rsidRDefault="000D44B2" w14:paraId="7273CB7D" wp14:textId="77777777">
      <w:pPr>
        <w:pStyle w:val="ListParagraph"/>
        <w:widowControl w:val="0"/>
        <w:numPr>
          <w:ilvl w:val="0"/>
          <w:numId w:val="5"/>
        </w:numPr>
        <w:tabs>
          <w:tab w:val="left" w:pos="786"/>
        </w:tabs>
        <w:autoSpaceDE w:val="0"/>
        <w:autoSpaceDN w:val="0"/>
        <w:spacing w:before="3" w:line="235" w:lineRule="auto"/>
        <w:ind w:right="593"/>
        <w:contextualSpacing w:val="0"/>
        <w:rPr>
          <w:rFonts w:ascii="Arial" w:hAnsi="Arial" w:cs="Arial"/>
          <w:sz w:val="18"/>
          <w:szCs w:val="18"/>
          <w:lang w:eastAsia="ar-SA"/>
        </w:rPr>
      </w:pPr>
      <w:r w:rsidRPr="000D44B2">
        <w:rPr>
          <w:rFonts w:ascii="Arial" w:hAnsi="Arial" w:cs="Arial"/>
          <w:sz w:val="18"/>
          <w:szCs w:val="18"/>
          <w:lang w:eastAsia="ar-SA"/>
        </w:rPr>
        <w:t>Designed and developed RESTful microservices using Spring Boot, adhering to Microservice Architecture principles.</w:t>
      </w:r>
    </w:p>
    <w:p xmlns:wp14="http://schemas.microsoft.com/office/word/2010/wordml" w:rsidRPr="0096459C" w:rsidR="0096459C" w:rsidP="00FE1D08" w:rsidRDefault="0096459C" w14:paraId="5F1B83B1" wp14:textId="77777777">
      <w:pPr>
        <w:numPr>
          <w:ilvl w:val="0"/>
          <w:numId w:val="5"/>
        </w:numPr>
        <w:spacing w:line="360" w:lineRule="auto"/>
        <w:jc w:val="both"/>
        <w:rPr>
          <w:rFonts w:ascii="Arial" w:hAnsi="Arial" w:cs="Arial"/>
          <w:sz w:val="18"/>
          <w:szCs w:val="18"/>
        </w:rPr>
      </w:pPr>
      <w:r w:rsidRPr="0096459C">
        <w:rPr>
          <w:rFonts w:ascii="Arial" w:hAnsi="Arial" w:cs="Arial"/>
          <w:sz w:val="18"/>
          <w:szCs w:val="18"/>
        </w:rPr>
        <w:t>Implemented AWS SSM Parameter Store for secure management of application</w:t>
      </w:r>
      <w:r>
        <w:t xml:space="preserve"> secrets</w:t>
      </w:r>
    </w:p>
    <w:p xmlns:wp14="http://schemas.microsoft.com/office/word/2010/wordml" w:rsidRPr="00FE1D08" w:rsidR="00FE1D08" w:rsidP="00FE1D08" w:rsidRDefault="00FE1D08" w14:paraId="3032A9E0" wp14:textId="77777777">
      <w:pPr>
        <w:numPr>
          <w:ilvl w:val="0"/>
          <w:numId w:val="5"/>
        </w:numPr>
        <w:spacing w:line="360" w:lineRule="auto"/>
        <w:jc w:val="both"/>
        <w:rPr>
          <w:rFonts w:ascii="Arial" w:hAnsi="Arial" w:cs="Arial"/>
          <w:sz w:val="18"/>
          <w:szCs w:val="18"/>
        </w:rPr>
      </w:pPr>
      <w:r w:rsidRPr="00FE1D08">
        <w:rPr>
          <w:rFonts w:ascii="Arial" w:hAnsi="Arial" w:cs="Arial"/>
          <w:sz w:val="18"/>
          <w:szCs w:val="18"/>
        </w:rPr>
        <w:t>Implemented proxy code where it will work as integration between two services with yaml configuration.</w:t>
      </w:r>
    </w:p>
    <w:p xmlns:wp14="http://schemas.microsoft.com/office/word/2010/wordml" w:rsidRPr="00FE1D08" w:rsidR="00FE1D08" w:rsidP="00FE1D08" w:rsidRDefault="00FE1D08" w14:paraId="49096B46" wp14:textId="77777777">
      <w:pPr>
        <w:numPr>
          <w:ilvl w:val="0"/>
          <w:numId w:val="5"/>
        </w:numPr>
        <w:spacing w:line="360" w:lineRule="auto"/>
        <w:jc w:val="both"/>
        <w:rPr>
          <w:rFonts w:ascii="Arial" w:hAnsi="Arial" w:cs="Arial"/>
          <w:sz w:val="18"/>
          <w:szCs w:val="18"/>
        </w:rPr>
      </w:pPr>
      <w:r w:rsidRPr="00FE1D08">
        <w:rPr>
          <w:rFonts w:ascii="Arial" w:hAnsi="Arial" w:cs="Arial"/>
          <w:sz w:val="18"/>
          <w:szCs w:val="18"/>
        </w:rPr>
        <w:t>Configured push notifications for the entire organization and the respective users as well.</w:t>
      </w:r>
    </w:p>
    <w:p xmlns:wp14="http://schemas.microsoft.com/office/word/2010/wordml" w:rsidR="00FE1D08" w:rsidP="00A1462D" w:rsidRDefault="00FE1D08" w14:paraId="07C86BC1" wp14:textId="77777777">
      <w:pPr>
        <w:numPr>
          <w:ilvl w:val="0"/>
          <w:numId w:val="5"/>
        </w:numPr>
        <w:spacing w:line="360" w:lineRule="auto"/>
        <w:jc w:val="both"/>
        <w:rPr>
          <w:rFonts w:ascii="Arial" w:hAnsi="Arial" w:cs="Arial"/>
          <w:sz w:val="18"/>
          <w:szCs w:val="18"/>
        </w:rPr>
      </w:pPr>
      <w:r w:rsidRPr="00FE1D08">
        <w:rPr>
          <w:rFonts w:ascii="Arial" w:hAnsi="Arial" w:cs="Arial"/>
          <w:sz w:val="18"/>
          <w:szCs w:val="18"/>
        </w:rPr>
        <w:t xml:space="preserve">Involved in Continuous Integration and Continuous development. Used Jenkins for build and deployments. </w:t>
      </w:r>
    </w:p>
    <w:p xmlns:wp14="http://schemas.microsoft.com/office/word/2010/wordml" w:rsidRPr="00A1462D" w:rsidR="00A1462D" w:rsidP="00A1462D" w:rsidRDefault="00A1462D" w14:paraId="362B2571" wp14:textId="77777777">
      <w:pPr>
        <w:numPr>
          <w:ilvl w:val="0"/>
          <w:numId w:val="5"/>
        </w:numPr>
        <w:spacing w:line="360" w:lineRule="auto"/>
        <w:jc w:val="both"/>
        <w:rPr>
          <w:rFonts w:ascii="Arial" w:hAnsi="Arial" w:cs="Arial"/>
          <w:sz w:val="18"/>
          <w:szCs w:val="18"/>
        </w:rPr>
      </w:pPr>
      <w:r w:rsidRPr="00FE1D08">
        <w:rPr>
          <w:rFonts w:ascii="Arial" w:hAnsi="Arial" w:cs="Arial"/>
          <w:sz w:val="18"/>
          <w:szCs w:val="18"/>
        </w:rPr>
        <w:t>To have daily SCRUM meeting for progress reporting, bi-weekly sprints, sprint planning and retrospective.</w:t>
      </w:r>
    </w:p>
    <w:p xmlns:wp14="http://schemas.microsoft.com/office/word/2010/wordml" w:rsidRPr="00FE1D08" w:rsidR="00FE1D08" w:rsidP="00FE1D08" w:rsidRDefault="00FE1D08" w14:paraId="04ACFADE" wp14:textId="77777777">
      <w:pPr>
        <w:numPr>
          <w:ilvl w:val="0"/>
          <w:numId w:val="5"/>
        </w:numPr>
        <w:spacing w:line="360" w:lineRule="auto"/>
        <w:jc w:val="both"/>
        <w:rPr>
          <w:rFonts w:ascii="Arial" w:hAnsi="Arial" w:cs="Arial"/>
          <w:sz w:val="18"/>
          <w:szCs w:val="18"/>
        </w:rPr>
      </w:pPr>
      <w:r w:rsidRPr="00FE1D08">
        <w:rPr>
          <w:rFonts w:ascii="Arial" w:hAnsi="Arial" w:cs="Arial"/>
          <w:sz w:val="18"/>
          <w:szCs w:val="18"/>
        </w:rPr>
        <w:t xml:space="preserve">Participated in the technical code reviews, prepared unit test cases, detailed time estimation and impact analysis. </w:t>
      </w:r>
    </w:p>
    <w:p xmlns:wp14="http://schemas.microsoft.com/office/word/2010/wordml" w:rsidRPr="00FE1D08" w:rsidR="00FE1D08" w:rsidP="00FE1D08" w:rsidRDefault="00FE1D08" w14:paraId="5DB43581" wp14:textId="77777777">
      <w:pPr>
        <w:numPr>
          <w:ilvl w:val="0"/>
          <w:numId w:val="5"/>
        </w:numPr>
        <w:spacing w:line="360" w:lineRule="auto"/>
        <w:jc w:val="both"/>
        <w:rPr>
          <w:rFonts w:ascii="Arial" w:hAnsi="Arial" w:cs="Arial"/>
          <w:sz w:val="18"/>
          <w:szCs w:val="18"/>
        </w:rPr>
      </w:pPr>
      <w:r w:rsidRPr="00FE1D08">
        <w:rPr>
          <w:rFonts w:ascii="Arial" w:hAnsi="Arial" w:cs="Arial"/>
          <w:sz w:val="18"/>
          <w:szCs w:val="18"/>
        </w:rPr>
        <w:t>Involved in Test Driven Development by writing Junit test cases.</w:t>
      </w:r>
    </w:p>
    <w:p xmlns:wp14="http://schemas.microsoft.com/office/word/2010/wordml" w:rsidR="00FE1D08" w:rsidP="00FE1D08" w:rsidRDefault="00FE1D08" w14:paraId="41FD6941" wp14:textId="77777777">
      <w:pPr>
        <w:numPr>
          <w:ilvl w:val="0"/>
          <w:numId w:val="5"/>
        </w:numPr>
        <w:spacing w:line="360" w:lineRule="auto"/>
        <w:jc w:val="both"/>
        <w:rPr>
          <w:rFonts w:ascii="Arial" w:hAnsi="Arial" w:cs="Arial"/>
          <w:sz w:val="18"/>
          <w:szCs w:val="18"/>
        </w:rPr>
      </w:pPr>
      <w:r w:rsidRPr="00FE1D08">
        <w:rPr>
          <w:rFonts w:ascii="Arial" w:hAnsi="Arial" w:cs="Arial"/>
          <w:sz w:val="18"/>
          <w:szCs w:val="18"/>
        </w:rPr>
        <w:t>Responsible for Analyzing the requirement and coming up with the solution</w:t>
      </w:r>
    </w:p>
    <w:p xmlns:wp14="http://schemas.microsoft.com/office/word/2010/wordml" w:rsidRPr="00DF2E7B" w:rsidR="00DF2E7B" w:rsidP="00DF2E7B" w:rsidRDefault="00DF2E7B" w14:paraId="4ABA07C1" wp14:textId="77777777">
      <w:pPr>
        <w:pStyle w:val="ListParagraph"/>
        <w:widowControl w:val="0"/>
        <w:numPr>
          <w:ilvl w:val="0"/>
          <w:numId w:val="5"/>
        </w:numPr>
        <w:tabs>
          <w:tab w:val="left" w:pos="786"/>
        </w:tabs>
        <w:autoSpaceDE w:val="0"/>
        <w:autoSpaceDN w:val="0"/>
        <w:spacing w:before="6"/>
        <w:ind w:right="592"/>
        <w:contextualSpacing w:val="0"/>
        <w:rPr>
          <w:rFonts w:ascii="Arial" w:hAnsi="Arial" w:cs="Arial"/>
          <w:sz w:val="18"/>
          <w:szCs w:val="18"/>
          <w:lang w:eastAsia="ar-SA"/>
        </w:rPr>
      </w:pPr>
      <w:r w:rsidRPr="00DF2E7B">
        <w:rPr>
          <w:rFonts w:ascii="Arial" w:hAnsi="Arial" w:cs="Arial"/>
          <w:sz w:val="18"/>
          <w:szCs w:val="18"/>
          <w:lang w:eastAsia="ar-SA"/>
        </w:rPr>
        <w:t>Led and managed a development team, handling issue tracking, solution implementation, change requests, and follow-ups to resolve application issues.</w:t>
      </w:r>
    </w:p>
    <w:p xmlns:wp14="http://schemas.microsoft.com/office/word/2010/wordml" w:rsidRPr="00FE1D08" w:rsidR="00DF2E7B" w:rsidP="00DF2E7B" w:rsidRDefault="00DF2E7B" w14:paraId="53128261" wp14:textId="77777777">
      <w:pPr>
        <w:spacing w:line="360" w:lineRule="auto"/>
        <w:ind w:left="720"/>
        <w:jc w:val="both"/>
        <w:rPr>
          <w:rFonts w:ascii="Arial" w:hAnsi="Arial" w:cs="Arial"/>
          <w:sz w:val="18"/>
          <w:szCs w:val="18"/>
        </w:rPr>
      </w:pPr>
    </w:p>
    <w:p xmlns:wp14="http://schemas.microsoft.com/office/word/2010/wordml" w:rsidR="00E63FC1" w:rsidRDefault="00E63FC1" w14:paraId="62486C05" wp14:textId="77777777">
      <w:pPr>
        <w:spacing w:line="312" w:lineRule="auto"/>
        <w:ind w:left="360"/>
        <w:rPr>
          <w:rFonts w:ascii="Arial" w:hAnsi="Arial" w:cs="Arial"/>
          <w:sz w:val="18"/>
          <w:szCs w:val="18"/>
        </w:rPr>
      </w:pPr>
    </w:p>
    <w:p xmlns:wp14="http://schemas.microsoft.com/office/word/2010/wordml" w:rsidRPr="007E654A" w:rsidR="00E63FC1" w:rsidRDefault="00E63FC1" w14:paraId="4101652C" wp14:textId="77777777">
      <w:pPr>
        <w:spacing w:line="312" w:lineRule="auto"/>
        <w:ind w:left="360"/>
        <w:rPr>
          <w:rFonts w:ascii="Arial" w:hAnsi="Arial" w:cs="Arial"/>
          <w:sz w:val="18"/>
          <w:szCs w:val="18"/>
        </w:rPr>
      </w:pPr>
    </w:p>
    <w:p xmlns:wp14="http://schemas.microsoft.com/office/word/2010/wordml" w:rsidRPr="00ED180E" w:rsidR="001C35CC" w:rsidP="00BB15D8" w:rsidRDefault="001C35CC" w14:paraId="0EE985F1" wp14:textId="77777777">
      <w:pPr>
        <w:pStyle w:val="SectionTitle"/>
        <w:tabs>
          <w:tab w:val="left" w:pos="1905"/>
        </w:tabs>
        <w:spacing w:before="0" w:line="240" w:lineRule="auto"/>
        <w:rPr>
          <w:bCs w:val="0"/>
        </w:rPr>
      </w:pPr>
      <w:r w:rsidRPr="00ED180E">
        <w:rPr>
          <w:bCs w:val="0"/>
        </w:rPr>
        <w:t>SurveyCompass</w:t>
      </w:r>
    </w:p>
    <w:p xmlns:wp14="http://schemas.microsoft.com/office/word/2010/wordml" w:rsidRPr="001C35CC" w:rsidR="00BB15D8" w:rsidP="00BB15D8" w:rsidRDefault="00BB15D8" w14:paraId="115877BB" wp14:textId="77777777">
      <w:pPr>
        <w:pStyle w:val="SectionTitle"/>
        <w:tabs>
          <w:tab w:val="left" w:pos="1905"/>
        </w:tabs>
        <w:spacing w:before="0" w:line="240" w:lineRule="auto"/>
        <w:rPr>
          <w:bCs w:val="0"/>
          <w:i/>
          <w:sz w:val="18"/>
          <w:szCs w:val="18"/>
        </w:rPr>
      </w:pPr>
      <w:r w:rsidRPr="001C35CC">
        <w:rPr>
          <w:bCs w:val="0"/>
          <w:i/>
          <w:sz w:val="18"/>
          <w:szCs w:val="18"/>
        </w:rPr>
        <w:tab/>
      </w:r>
      <w:r w:rsidRPr="001C35CC">
        <w:rPr>
          <w:bCs w:val="0"/>
          <w:i/>
          <w:sz w:val="18"/>
          <w:szCs w:val="18"/>
        </w:rPr>
        <w:t xml:space="preserve">                      </w:t>
      </w:r>
    </w:p>
    <w:p xmlns:wp14="http://schemas.microsoft.com/office/word/2010/wordml" w:rsidRPr="007E654A" w:rsidR="00BB15D8" w:rsidP="00BB15D8" w:rsidRDefault="00BB15D8" w14:paraId="19E819C7" wp14:textId="77777777">
      <w:pPr>
        <w:pStyle w:val="SectionTitle"/>
        <w:tabs>
          <w:tab w:val="left" w:pos="1905"/>
        </w:tabs>
        <w:spacing w:before="0" w:line="240" w:lineRule="auto"/>
        <w:ind w:left="1980" w:hanging="1980"/>
        <w:rPr>
          <w:b w:val="0"/>
          <w:bCs w:val="0"/>
          <w:sz w:val="18"/>
          <w:szCs w:val="18"/>
        </w:rPr>
      </w:pPr>
      <w:r w:rsidRPr="007E654A">
        <w:rPr>
          <w:bCs w:val="0"/>
          <w:sz w:val="18"/>
          <w:szCs w:val="18"/>
        </w:rPr>
        <w:t>Client</w:t>
      </w:r>
      <w:r w:rsidRPr="007E654A">
        <w:rPr>
          <w:bCs w:val="0"/>
          <w:sz w:val="18"/>
          <w:szCs w:val="18"/>
        </w:rPr>
        <w:tab/>
      </w:r>
      <w:r w:rsidRPr="007E654A">
        <w:rPr>
          <w:bCs w:val="0"/>
          <w:sz w:val="18"/>
          <w:szCs w:val="18"/>
        </w:rPr>
        <w:t xml:space="preserve">: </w:t>
      </w:r>
      <w:r w:rsidRPr="007E654A">
        <w:rPr>
          <w:b w:val="0"/>
          <w:bCs w:val="0"/>
          <w:sz w:val="18"/>
          <w:szCs w:val="18"/>
        </w:rPr>
        <w:t>Binary Fountain</w:t>
      </w:r>
    </w:p>
    <w:p xmlns:wp14="http://schemas.microsoft.com/office/word/2010/wordml" w:rsidRPr="00337A87" w:rsidR="00BB15D8" w:rsidP="00BB15D8" w:rsidRDefault="00BB15D8" w14:paraId="75F07BBC" wp14:textId="77777777">
      <w:pPr>
        <w:pStyle w:val="SectionTitle"/>
        <w:tabs>
          <w:tab w:val="left" w:pos="1905"/>
        </w:tabs>
        <w:spacing w:before="0" w:line="240" w:lineRule="auto"/>
        <w:ind w:left="1980" w:hanging="1980"/>
        <w:rPr>
          <w:b w:val="0"/>
          <w:bCs w:val="0"/>
          <w:sz w:val="18"/>
          <w:szCs w:val="18"/>
        </w:rPr>
      </w:pPr>
      <w:r w:rsidRPr="007E654A">
        <w:rPr>
          <w:bCs w:val="0"/>
          <w:sz w:val="18"/>
          <w:szCs w:val="18"/>
        </w:rPr>
        <w:t>Environment</w:t>
      </w:r>
      <w:r w:rsidRPr="007E654A">
        <w:rPr>
          <w:bCs w:val="0"/>
          <w:sz w:val="18"/>
          <w:szCs w:val="18"/>
        </w:rPr>
        <w:tab/>
      </w:r>
      <w:r w:rsidRPr="007E654A">
        <w:rPr>
          <w:bCs w:val="0"/>
          <w:sz w:val="18"/>
          <w:szCs w:val="18"/>
        </w:rPr>
        <w:t xml:space="preserve">: </w:t>
      </w:r>
      <w:r w:rsidRPr="007E654A">
        <w:rPr>
          <w:b w:val="0"/>
          <w:bCs w:val="0"/>
          <w:sz w:val="18"/>
          <w:szCs w:val="18"/>
        </w:rPr>
        <w:t xml:space="preserve">Java, Spring </w:t>
      </w:r>
      <w:r w:rsidR="007D391F">
        <w:rPr>
          <w:b w:val="0"/>
          <w:bCs w:val="0"/>
          <w:sz w:val="18"/>
          <w:szCs w:val="18"/>
        </w:rPr>
        <w:t>Boot</w:t>
      </w:r>
      <w:r w:rsidRPr="007E654A" w:rsidR="00A12FA3">
        <w:rPr>
          <w:b w:val="0"/>
          <w:bCs w:val="0"/>
          <w:sz w:val="18"/>
          <w:szCs w:val="18"/>
        </w:rPr>
        <w:t>,</w:t>
      </w:r>
      <w:r w:rsidRPr="007E654A">
        <w:rPr>
          <w:b w:val="0"/>
          <w:bCs w:val="0"/>
          <w:sz w:val="18"/>
          <w:szCs w:val="18"/>
        </w:rPr>
        <w:t xml:space="preserve"> </w:t>
      </w:r>
      <w:r w:rsidR="00147974">
        <w:rPr>
          <w:b w:val="0"/>
          <w:bCs w:val="0"/>
          <w:sz w:val="18"/>
          <w:szCs w:val="18"/>
        </w:rPr>
        <w:t xml:space="preserve">Microservices, </w:t>
      </w:r>
      <w:r w:rsidRPr="007D391F" w:rsidR="007D391F">
        <w:rPr>
          <w:rFonts w:ascii="Verdana" w:hAnsi="Verdana"/>
          <w:b w:val="0"/>
          <w:sz w:val="18"/>
          <w:szCs w:val="18"/>
        </w:rPr>
        <w:t>Spring Eureka Cloud</w:t>
      </w:r>
      <w:r w:rsidRPr="007E654A" w:rsidR="00454D29">
        <w:rPr>
          <w:b w:val="0"/>
          <w:bCs w:val="0"/>
          <w:sz w:val="18"/>
          <w:szCs w:val="18"/>
        </w:rPr>
        <w:t xml:space="preserve">, </w:t>
      </w:r>
      <w:r w:rsidRPr="007E654A" w:rsidR="001073ED">
        <w:rPr>
          <w:b w:val="0"/>
          <w:bCs w:val="0"/>
          <w:sz w:val="18"/>
          <w:szCs w:val="18"/>
        </w:rPr>
        <w:t xml:space="preserve">MySql, </w:t>
      </w:r>
      <w:r w:rsidR="00934A45">
        <w:rPr>
          <w:b w:val="0"/>
          <w:bCs w:val="0"/>
          <w:sz w:val="18"/>
          <w:szCs w:val="18"/>
        </w:rPr>
        <w:t xml:space="preserve">Mybatis, </w:t>
      </w:r>
      <w:r w:rsidRPr="00337A87" w:rsidR="00337A87">
        <w:rPr>
          <w:rFonts w:ascii="Verdana" w:hAnsi="Verdana"/>
          <w:b w:val="0"/>
          <w:sz w:val="18"/>
          <w:szCs w:val="18"/>
        </w:rPr>
        <w:t>Sonar</w:t>
      </w:r>
      <w:r w:rsidR="00337A87">
        <w:rPr>
          <w:rFonts w:ascii="Verdana" w:hAnsi="Verdana"/>
          <w:b w:val="0"/>
          <w:sz w:val="18"/>
          <w:szCs w:val="18"/>
        </w:rPr>
        <w:t>Qube</w:t>
      </w:r>
      <w:r w:rsidRPr="00337A87" w:rsidR="00337A87">
        <w:rPr>
          <w:rFonts w:ascii="Verdana" w:hAnsi="Verdana"/>
          <w:b w:val="0"/>
          <w:sz w:val="18"/>
          <w:szCs w:val="18"/>
        </w:rPr>
        <w:t>, Kafka, Rabbit</w:t>
      </w:r>
      <w:r w:rsidR="00337A87">
        <w:rPr>
          <w:rFonts w:ascii="Verdana" w:hAnsi="Verdana"/>
          <w:b w:val="0"/>
          <w:sz w:val="18"/>
          <w:szCs w:val="18"/>
        </w:rPr>
        <w:t xml:space="preserve"> MQ, </w:t>
      </w:r>
      <w:r w:rsidR="00D64A78">
        <w:rPr>
          <w:rFonts w:ascii="Verdana" w:hAnsi="Verdana"/>
          <w:b w:val="0"/>
          <w:sz w:val="18"/>
          <w:szCs w:val="18"/>
        </w:rPr>
        <w:t>AWS</w:t>
      </w:r>
      <w:r w:rsidR="00337A87">
        <w:rPr>
          <w:rFonts w:ascii="Verdana" w:hAnsi="Verdana"/>
          <w:b w:val="0"/>
          <w:sz w:val="18"/>
          <w:szCs w:val="18"/>
        </w:rPr>
        <w:t>,</w:t>
      </w:r>
      <w:r w:rsidR="00476F15">
        <w:rPr>
          <w:rFonts w:ascii="Verdana" w:hAnsi="Verdana"/>
          <w:b w:val="0"/>
          <w:sz w:val="18"/>
          <w:szCs w:val="18"/>
        </w:rPr>
        <w:t xml:space="preserve"> Jasper, </w:t>
      </w:r>
      <w:r w:rsidR="001544BE">
        <w:rPr>
          <w:rFonts w:ascii="Verdana" w:hAnsi="Verdana"/>
          <w:b w:val="0"/>
          <w:sz w:val="18"/>
          <w:szCs w:val="18"/>
        </w:rPr>
        <w:t xml:space="preserve">Apache </w:t>
      </w:r>
      <w:r w:rsidR="00476F15">
        <w:rPr>
          <w:rFonts w:ascii="Verdana" w:hAnsi="Verdana"/>
          <w:b w:val="0"/>
          <w:sz w:val="18"/>
          <w:szCs w:val="18"/>
        </w:rPr>
        <w:t>Spark,</w:t>
      </w:r>
      <w:r w:rsidR="00337A87">
        <w:rPr>
          <w:rFonts w:ascii="Verdana" w:hAnsi="Verdana"/>
          <w:b w:val="0"/>
          <w:sz w:val="18"/>
          <w:szCs w:val="18"/>
        </w:rPr>
        <w:t xml:space="preserve"> Redis Cache, JSON</w:t>
      </w:r>
      <w:r w:rsidR="003C3FB9">
        <w:rPr>
          <w:rFonts w:ascii="Verdana" w:hAnsi="Verdana"/>
          <w:b w:val="0"/>
          <w:sz w:val="18"/>
          <w:szCs w:val="18"/>
        </w:rPr>
        <w:t>, Maven, Gradle,</w:t>
      </w:r>
      <w:r w:rsidRPr="00337A87" w:rsidR="00337A87">
        <w:rPr>
          <w:rFonts w:ascii="Verdana" w:hAnsi="Verdana"/>
          <w:b w:val="0"/>
          <w:sz w:val="18"/>
          <w:szCs w:val="18"/>
        </w:rPr>
        <w:t xml:space="preserve"> Tomcat</w:t>
      </w:r>
    </w:p>
    <w:p xmlns:wp14="http://schemas.microsoft.com/office/word/2010/wordml" w:rsidR="006C7869" w:rsidP="00BB15D8" w:rsidRDefault="00BB15D8" w14:paraId="65524BF4" wp14:textId="77777777">
      <w:pPr>
        <w:pStyle w:val="SectionTitle"/>
        <w:tabs>
          <w:tab w:val="left" w:pos="1905"/>
        </w:tabs>
        <w:spacing w:before="0" w:line="240" w:lineRule="auto"/>
        <w:rPr>
          <w:b w:val="0"/>
          <w:sz w:val="18"/>
          <w:szCs w:val="18"/>
        </w:rPr>
      </w:pPr>
      <w:r w:rsidRPr="007E654A">
        <w:rPr>
          <w:sz w:val="18"/>
          <w:szCs w:val="18"/>
        </w:rPr>
        <w:t xml:space="preserve">Domain                       </w:t>
      </w:r>
      <w:r w:rsidR="004C0264">
        <w:rPr>
          <w:sz w:val="18"/>
          <w:szCs w:val="18"/>
        </w:rPr>
        <w:t xml:space="preserve">        </w:t>
      </w:r>
      <w:r w:rsidR="00747EAF">
        <w:rPr>
          <w:sz w:val="18"/>
          <w:szCs w:val="18"/>
        </w:rPr>
        <w:t xml:space="preserve"> :</w:t>
      </w:r>
      <w:r w:rsidRPr="007E654A">
        <w:rPr>
          <w:sz w:val="18"/>
          <w:szCs w:val="18"/>
        </w:rPr>
        <w:t xml:space="preserve"> </w:t>
      </w:r>
      <w:r w:rsidRPr="007E654A">
        <w:rPr>
          <w:b w:val="0"/>
          <w:sz w:val="18"/>
          <w:szCs w:val="18"/>
        </w:rPr>
        <w:t>Health</w:t>
      </w:r>
      <w:r w:rsidRPr="007E654A" w:rsidR="00E47F4A">
        <w:rPr>
          <w:b w:val="0"/>
          <w:sz w:val="18"/>
          <w:szCs w:val="18"/>
        </w:rPr>
        <w:t xml:space="preserve"> C</w:t>
      </w:r>
      <w:r w:rsidRPr="007E654A">
        <w:rPr>
          <w:b w:val="0"/>
          <w:sz w:val="18"/>
          <w:szCs w:val="18"/>
        </w:rPr>
        <w:t>are</w:t>
      </w:r>
    </w:p>
    <w:p xmlns:wp14="http://schemas.microsoft.com/office/word/2010/wordml" w:rsidR="000E18F1" w:rsidP="00BB15D8" w:rsidRDefault="006C7869" w14:paraId="5FD74C01" wp14:textId="77777777">
      <w:pPr>
        <w:pStyle w:val="SectionTitle"/>
        <w:tabs>
          <w:tab w:val="left" w:pos="1905"/>
        </w:tabs>
        <w:spacing w:before="0" w:line="240" w:lineRule="auto"/>
        <w:rPr>
          <w:b w:val="0"/>
          <w:sz w:val="18"/>
          <w:szCs w:val="18"/>
        </w:rPr>
      </w:pPr>
      <w:r w:rsidRPr="006C7869">
        <w:rPr>
          <w:sz w:val="18"/>
          <w:szCs w:val="18"/>
        </w:rPr>
        <w:t>Role</w:t>
      </w:r>
      <w:r>
        <w:rPr>
          <w:b w:val="0"/>
          <w:sz w:val="18"/>
          <w:szCs w:val="18"/>
        </w:rPr>
        <w:t xml:space="preserve">                                     </w:t>
      </w:r>
      <w:r w:rsidR="00747EAF">
        <w:rPr>
          <w:b w:val="0"/>
          <w:sz w:val="18"/>
          <w:szCs w:val="18"/>
        </w:rPr>
        <w:t xml:space="preserve"> :</w:t>
      </w:r>
      <w:r>
        <w:rPr>
          <w:b w:val="0"/>
          <w:sz w:val="18"/>
          <w:szCs w:val="18"/>
        </w:rPr>
        <w:t xml:space="preserve"> Senior Developer</w:t>
      </w:r>
    </w:p>
    <w:p xmlns:wp14="http://schemas.microsoft.com/office/word/2010/wordml" w:rsidRPr="007E654A" w:rsidR="00BB15D8" w:rsidP="00BB15D8" w:rsidRDefault="000E18F1" w14:paraId="2F9CBF0C" wp14:textId="77777777">
      <w:pPr>
        <w:pStyle w:val="SectionTitle"/>
        <w:tabs>
          <w:tab w:val="left" w:pos="1905"/>
        </w:tabs>
        <w:spacing w:before="0" w:line="240" w:lineRule="auto"/>
        <w:rPr>
          <w:b w:val="0"/>
          <w:sz w:val="18"/>
          <w:szCs w:val="18"/>
        </w:rPr>
      </w:pPr>
      <w:r w:rsidRPr="000E18F1">
        <w:rPr>
          <w:sz w:val="18"/>
          <w:szCs w:val="18"/>
        </w:rPr>
        <w:t>Team Size</w:t>
      </w:r>
      <w:r>
        <w:rPr>
          <w:b w:val="0"/>
          <w:sz w:val="18"/>
          <w:szCs w:val="18"/>
        </w:rPr>
        <w:t xml:space="preserve">                            :</w:t>
      </w:r>
      <w:r w:rsidRPr="000E18F1">
        <w:rPr>
          <w:sz w:val="18"/>
          <w:szCs w:val="18"/>
        </w:rPr>
        <w:t xml:space="preserve"> 4</w:t>
      </w:r>
      <w:r w:rsidRPr="007E654A" w:rsidR="00BB15D8">
        <w:rPr>
          <w:b w:val="0"/>
          <w:sz w:val="18"/>
          <w:szCs w:val="18"/>
        </w:rPr>
        <w:br/>
      </w:r>
      <w:r w:rsidRPr="007E654A" w:rsidR="00BB15D8">
        <w:rPr>
          <w:sz w:val="18"/>
          <w:szCs w:val="18"/>
        </w:rPr>
        <w:t>Duration</w:t>
      </w:r>
      <w:r w:rsidRPr="007E654A" w:rsidR="00BB15D8">
        <w:rPr>
          <w:sz w:val="18"/>
          <w:szCs w:val="18"/>
        </w:rPr>
        <w:tab/>
      </w:r>
      <w:r w:rsidRPr="007E654A" w:rsidR="00BB15D8">
        <w:rPr>
          <w:sz w:val="18"/>
          <w:szCs w:val="18"/>
        </w:rPr>
        <w:t xml:space="preserve">: </w:t>
      </w:r>
      <w:r w:rsidRPr="007E654A" w:rsidR="00BB15D8">
        <w:rPr>
          <w:b w:val="0"/>
          <w:sz w:val="18"/>
          <w:szCs w:val="18"/>
        </w:rPr>
        <w:t xml:space="preserve">From </w:t>
      </w:r>
      <w:r w:rsidR="008F2402">
        <w:rPr>
          <w:b w:val="0"/>
          <w:sz w:val="18"/>
          <w:szCs w:val="18"/>
        </w:rPr>
        <w:t>January</w:t>
      </w:r>
      <w:r w:rsidRPr="007E654A" w:rsidR="00BB15D8">
        <w:rPr>
          <w:b w:val="0"/>
          <w:sz w:val="18"/>
          <w:szCs w:val="18"/>
        </w:rPr>
        <w:t xml:space="preserve"> 201</w:t>
      </w:r>
      <w:r w:rsidR="008F2402">
        <w:rPr>
          <w:b w:val="0"/>
          <w:sz w:val="18"/>
          <w:szCs w:val="18"/>
        </w:rPr>
        <w:t>6</w:t>
      </w:r>
      <w:r w:rsidR="002B788B">
        <w:rPr>
          <w:b w:val="0"/>
          <w:sz w:val="18"/>
          <w:szCs w:val="18"/>
        </w:rPr>
        <w:t xml:space="preserve"> </w:t>
      </w:r>
      <w:r w:rsidRPr="007E654A" w:rsidR="00BB15D8">
        <w:rPr>
          <w:b w:val="0"/>
          <w:sz w:val="18"/>
          <w:szCs w:val="18"/>
        </w:rPr>
        <w:t xml:space="preserve"> to Till date</w:t>
      </w:r>
    </w:p>
    <w:p xmlns:wp14="http://schemas.microsoft.com/office/word/2010/wordml" w:rsidRPr="007E654A" w:rsidR="00BB15D8" w:rsidP="00BB15D8" w:rsidRDefault="00BB15D8" w14:paraId="4B99056E" wp14:textId="77777777">
      <w:pPr>
        <w:jc w:val="both"/>
        <w:rPr>
          <w:rFonts w:ascii="Arial" w:hAnsi="Arial" w:cs="Arial"/>
          <w:b/>
          <w:sz w:val="18"/>
          <w:szCs w:val="18"/>
        </w:rPr>
      </w:pPr>
    </w:p>
    <w:p xmlns:wp14="http://schemas.microsoft.com/office/word/2010/wordml" w:rsidR="00942532" w:rsidP="00BB15D8" w:rsidRDefault="00BB15D8" w14:paraId="2F03D559" wp14:textId="77777777">
      <w:pPr>
        <w:pStyle w:val="BodyText"/>
        <w:jc w:val="both"/>
        <w:rPr>
          <w:rFonts w:ascii="Arial" w:hAnsi="Arial" w:cs="Arial"/>
          <w:sz w:val="18"/>
          <w:szCs w:val="18"/>
        </w:rPr>
      </w:pPr>
      <w:r w:rsidRPr="007E654A">
        <w:rPr>
          <w:rFonts w:ascii="Arial" w:hAnsi="Arial" w:cs="Arial"/>
          <w:b/>
          <w:bCs/>
          <w:sz w:val="18"/>
          <w:szCs w:val="18"/>
        </w:rPr>
        <w:t>Project Description:</w:t>
      </w:r>
      <w:r w:rsidRPr="007E654A">
        <w:rPr>
          <w:rFonts w:ascii="Arial" w:hAnsi="Arial" w:cs="Arial"/>
          <w:sz w:val="18"/>
          <w:szCs w:val="18"/>
        </w:rPr>
        <w:t xml:space="preserve"> </w:t>
      </w:r>
      <w:r w:rsidRPr="00106D79" w:rsidR="00106D79">
        <w:rPr>
          <w:rFonts w:ascii="Arial" w:hAnsi="Arial" w:cs="Arial"/>
          <w:sz w:val="18"/>
          <w:szCs w:val="18"/>
        </w:rPr>
        <w:t>Survey Compass application extracts and process the survey responses from third party like PressGaney, Email Campaign Surveys and also from in-house sources like Binaryfountain Surveys, converts the Survey responses in to reviews and ratings. BF (or) Client users can access the application depending on their role. Application will allow user to select multiple sources for a given client. Response displayed is either by Provider/Location level as hierarchy. End user can cleanse the survey responses (comments) with PHI and Profanity information. Depending on their permissions end user can edit/ approve/reject a response. Approved survey responses will be available in the Binaryfountain API so that Binaryfountain partners can use this API in order to publish on the physician directory pages.</w:t>
      </w:r>
    </w:p>
    <w:p xmlns:wp14="http://schemas.microsoft.com/office/word/2010/wordml" w:rsidR="00942532" w:rsidP="00942532" w:rsidRDefault="00942532" w14:paraId="20F14405" wp14:textId="77777777">
      <w:pPr>
        <w:pStyle w:val="BodyText"/>
      </w:pPr>
      <w:r>
        <w:rPr>
          <w:rFonts w:ascii="Arial" w:hAnsi="Arial" w:cs="Arial"/>
          <w:b/>
          <w:iCs/>
          <w:sz w:val="18"/>
          <w:szCs w:val="18"/>
          <w:u w:val="single"/>
        </w:rPr>
        <w:t>Roles &amp; Responsibilities</w:t>
      </w:r>
      <w:r>
        <w:rPr>
          <w:rFonts w:ascii="Arial" w:hAnsi="Arial" w:cs="Arial"/>
          <w:b/>
          <w:iCs/>
          <w:sz w:val="18"/>
          <w:szCs w:val="18"/>
        </w:rPr>
        <w:t>:</w:t>
      </w:r>
    </w:p>
    <w:p xmlns:wp14="http://schemas.microsoft.com/office/word/2010/wordml" w:rsidR="00942532" w:rsidP="00942532" w:rsidRDefault="00942532" w14:paraId="1299C43A" wp14:textId="77777777">
      <w:pPr>
        <w:pStyle w:val="BodyText"/>
        <w:rPr>
          <w:rFonts w:ascii="Arial" w:hAnsi="Arial" w:cs="Arial"/>
          <w:b/>
          <w:iCs/>
          <w:sz w:val="18"/>
          <w:szCs w:val="18"/>
        </w:rPr>
      </w:pPr>
    </w:p>
    <w:p xmlns:wp14="http://schemas.microsoft.com/office/word/2010/wordml" w:rsidRPr="00DB499F" w:rsidR="00942532" w:rsidP="00942532" w:rsidRDefault="00942532" w14:paraId="2A664703" wp14:textId="77777777">
      <w:pPr>
        <w:numPr>
          <w:ilvl w:val="0"/>
          <w:numId w:val="5"/>
        </w:numPr>
        <w:spacing w:line="360" w:lineRule="auto"/>
        <w:jc w:val="both"/>
        <w:rPr>
          <w:rFonts w:ascii="Arial" w:hAnsi="Arial" w:cs="Arial"/>
          <w:sz w:val="18"/>
          <w:szCs w:val="18"/>
        </w:rPr>
      </w:pPr>
      <w:r>
        <w:rPr>
          <w:rFonts w:ascii="Arial" w:hAnsi="Arial" w:cs="Arial"/>
          <w:sz w:val="18"/>
          <w:szCs w:val="18"/>
        </w:rPr>
        <w:t>Requirement</w:t>
      </w:r>
      <w:r w:rsidR="00DB499F">
        <w:rPr>
          <w:rFonts w:ascii="Arial" w:hAnsi="Arial" w:cs="Arial"/>
          <w:sz w:val="18"/>
          <w:szCs w:val="18"/>
        </w:rPr>
        <w:t xml:space="preserve"> gathering,</w:t>
      </w:r>
      <w:r>
        <w:rPr>
          <w:rFonts w:ascii="Arial" w:hAnsi="Arial" w:cs="Arial"/>
          <w:sz w:val="18"/>
          <w:szCs w:val="18"/>
        </w:rPr>
        <w:t xml:space="preserve"> </w:t>
      </w:r>
      <w:r w:rsidR="009E2D5C">
        <w:rPr>
          <w:rFonts w:ascii="Arial" w:hAnsi="Arial" w:cs="Arial"/>
          <w:sz w:val="18"/>
          <w:szCs w:val="18"/>
        </w:rPr>
        <w:t>analysis, design</w:t>
      </w:r>
      <w:r w:rsidR="00DB499F">
        <w:rPr>
          <w:rFonts w:ascii="Arial" w:hAnsi="Arial" w:cs="Arial"/>
          <w:sz w:val="18"/>
          <w:szCs w:val="18"/>
        </w:rPr>
        <w:t xml:space="preserve">, distribute </w:t>
      </w:r>
      <w:r>
        <w:rPr>
          <w:rFonts w:ascii="Arial" w:hAnsi="Arial" w:cs="Arial"/>
          <w:sz w:val="18"/>
          <w:szCs w:val="18"/>
        </w:rPr>
        <w:t>and development and unit testing</w:t>
      </w:r>
    </w:p>
    <w:p xmlns:wp14="http://schemas.microsoft.com/office/word/2010/wordml" w:rsidR="00174456" w:rsidP="00942532" w:rsidRDefault="005B64FE" w14:paraId="09A4A52A" wp14:textId="77777777">
      <w:pPr>
        <w:pStyle w:val="BodyText"/>
        <w:numPr>
          <w:ilvl w:val="0"/>
          <w:numId w:val="5"/>
        </w:numPr>
        <w:spacing w:after="0" w:line="360" w:lineRule="auto"/>
        <w:rPr>
          <w:rFonts w:ascii="Arial" w:hAnsi="Arial" w:cs="Arial"/>
          <w:sz w:val="18"/>
          <w:szCs w:val="18"/>
        </w:rPr>
      </w:pPr>
      <w:r>
        <w:rPr>
          <w:rFonts w:ascii="Arial" w:hAnsi="Arial" w:cs="Arial"/>
          <w:sz w:val="18"/>
          <w:szCs w:val="18"/>
        </w:rPr>
        <w:t>Involved in p</w:t>
      </w:r>
      <w:r w:rsidRPr="005B64FE">
        <w:rPr>
          <w:rFonts w:ascii="Arial" w:hAnsi="Arial" w:cs="Arial"/>
          <w:sz w:val="18"/>
          <w:szCs w:val="18"/>
        </w:rPr>
        <w:t xml:space="preserve">roject </w:t>
      </w:r>
      <w:r>
        <w:rPr>
          <w:rFonts w:ascii="Arial" w:hAnsi="Arial" w:cs="Arial"/>
          <w:sz w:val="18"/>
          <w:szCs w:val="18"/>
        </w:rPr>
        <w:t>architecture</w:t>
      </w:r>
      <w:r w:rsidRPr="005B64FE">
        <w:rPr>
          <w:rFonts w:ascii="Arial" w:hAnsi="Arial" w:cs="Arial"/>
          <w:sz w:val="18"/>
          <w:szCs w:val="18"/>
        </w:rPr>
        <w:t xml:space="preserve"> setup with </w:t>
      </w:r>
      <w:r>
        <w:rPr>
          <w:rFonts w:ascii="Arial" w:hAnsi="Arial" w:cs="Arial"/>
          <w:sz w:val="18"/>
          <w:szCs w:val="18"/>
        </w:rPr>
        <w:t xml:space="preserve">Spring, Jersey, </w:t>
      </w:r>
      <w:r w:rsidRPr="005B64FE">
        <w:rPr>
          <w:rFonts w:ascii="Arial" w:hAnsi="Arial" w:cs="Arial"/>
          <w:sz w:val="18"/>
          <w:szCs w:val="18"/>
        </w:rPr>
        <w:t>maven, Spring batch</w:t>
      </w:r>
      <w:r>
        <w:rPr>
          <w:rFonts w:ascii="Arial" w:hAnsi="Arial" w:cs="Arial"/>
          <w:sz w:val="18"/>
          <w:szCs w:val="18"/>
        </w:rPr>
        <w:t>, MyBatis</w:t>
      </w:r>
      <w:r w:rsidRPr="005B64FE">
        <w:rPr>
          <w:rFonts w:ascii="Arial" w:hAnsi="Arial" w:cs="Arial"/>
          <w:sz w:val="18"/>
          <w:szCs w:val="18"/>
        </w:rPr>
        <w:t xml:space="preserve"> and Oauth. Implemented authentication and authorization flows</w:t>
      </w:r>
      <w:r>
        <w:rPr>
          <w:rFonts w:ascii="Arial" w:hAnsi="Arial" w:cs="Arial"/>
          <w:sz w:val="18"/>
          <w:szCs w:val="18"/>
        </w:rPr>
        <w:t>.</w:t>
      </w:r>
    </w:p>
    <w:p xmlns:wp14="http://schemas.microsoft.com/office/word/2010/wordml" w:rsidR="00EE1BE5" w:rsidP="00942532" w:rsidRDefault="00EE1BE5" w14:paraId="1E2B4D4D" wp14:textId="77777777">
      <w:pPr>
        <w:pStyle w:val="BodyText"/>
        <w:numPr>
          <w:ilvl w:val="0"/>
          <w:numId w:val="5"/>
        </w:numPr>
        <w:spacing w:after="0" w:line="360" w:lineRule="auto"/>
        <w:rPr>
          <w:rFonts w:ascii="Arial" w:hAnsi="Arial" w:cs="Arial"/>
          <w:sz w:val="18"/>
          <w:szCs w:val="18"/>
        </w:rPr>
      </w:pPr>
      <w:r w:rsidRPr="00EE1BE5">
        <w:rPr>
          <w:rFonts w:ascii="Arial" w:hAnsi="Arial" w:cs="Arial"/>
          <w:sz w:val="18"/>
          <w:szCs w:val="18"/>
        </w:rPr>
        <w:t>Implemented AWS SSM Parameter Store for secure storage and retrieval of application secrets and configurations, removing hardcoded credentials.</w:t>
      </w:r>
    </w:p>
    <w:p xmlns:wp14="http://schemas.microsoft.com/office/word/2010/wordml" w:rsidR="00EE1BE5" w:rsidP="00942532" w:rsidRDefault="00EE1BE5" w14:paraId="22D3E52E" wp14:textId="77777777">
      <w:pPr>
        <w:pStyle w:val="BodyText"/>
        <w:numPr>
          <w:ilvl w:val="0"/>
          <w:numId w:val="5"/>
        </w:numPr>
        <w:spacing w:after="0" w:line="360" w:lineRule="auto"/>
        <w:rPr>
          <w:rFonts w:ascii="Arial" w:hAnsi="Arial" w:cs="Arial"/>
          <w:sz w:val="18"/>
          <w:szCs w:val="18"/>
        </w:rPr>
      </w:pPr>
      <w:r w:rsidRPr="00EE1BE5">
        <w:rPr>
          <w:rFonts w:ascii="Arial" w:hAnsi="Arial" w:cs="Arial"/>
          <w:sz w:val="18"/>
          <w:szCs w:val="18"/>
        </w:rPr>
        <w:t>Designed and implemented S3-based storage solutions for file uploads, backups, and static content delivery.</w:t>
      </w:r>
    </w:p>
    <w:p xmlns:wp14="http://schemas.microsoft.com/office/word/2010/wordml" w:rsidR="005B64FE" w:rsidP="00942532" w:rsidRDefault="005B64FE" w14:paraId="028AFCB7" wp14:textId="77777777">
      <w:pPr>
        <w:pStyle w:val="BodyText"/>
        <w:numPr>
          <w:ilvl w:val="0"/>
          <w:numId w:val="5"/>
        </w:numPr>
        <w:spacing w:after="0" w:line="360" w:lineRule="auto"/>
        <w:rPr>
          <w:rFonts w:ascii="Arial" w:hAnsi="Arial" w:cs="Arial"/>
          <w:sz w:val="18"/>
          <w:szCs w:val="18"/>
        </w:rPr>
      </w:pPr>
      <w:r>
        <w:rPr>
          <w:rFonts w:ascii="Arial" w:hAnsi="Arial" w:cs="Arial"/>
          <w:sz w:val="18"/>
          <w:szCs w:val="18"/>
        </w:rPr>
        <w:t>I</w:t>
      </w:r>
      <w:r w:rsidRPr="005B64FE">
        <w:rPr>
          <w:rFonts w:ascii="Arial" w:hAnsi="Arial" w:cs="Arial"/>
          <w:sz w:val="18"/>
          <w:szCs w:val="18"/>
        </w:rPr>
        <w:t>mplemented annotation based audit log mechanism</w:t>
      </w:r>
    </w:p>
    <w:p xmlns:wp14="http://schemas.microsoft.com/office/word/2010/wordml" w:rsidR="005B64FE" w:rsidP="00942532" w:rsidRDefault="005B64FE" w14:paraId="052C64CA" wp14:textId="77777777">
      <w:pPr>
        <w:pStyle w:val="BodyText"/>
        <w:numPr>
          <w:ilvl w:val="0"/>
          <w:numId w:val="5"/>
        </w:numPr>
        <w:spacing w:after="0" w:line="360" w:lineRule="auto"/>
        <w:rPr>
          <w:rFonts w:ascii="Arial" w:hAnsi="Arial" w:cs="Arial"/>
          <w:sz w:val="18"/>
          <w:szCs w:val="18"/>
        </w:rPr>
      </w:pPr>
      <w:r>
        <w:rPr>
          <w:rFonts w:ascii="Arial" w:hAnsi="Arial" w:cs="Arial"/>
          <w:sz w:val="18"/>
          <w:szCs w:val="18"/>
        </w:rPr>
        <w:t>Involved in database design for the project</w:t>
      </w:r>
    </w:p>
    <w:p xmlns:wp14="http://schemas.microsoft.com/office/word/2010/wordml" w:rsidRPr="00DB499F" w:rsidR="00942532" w:rsidP="00942532" w:rsidRDefault="0099366B" w14:paraId="5C674E09" wp14:textId="77777777">
      <w:pPr>
        <w:pStyle w:val="BodyText"/>
        <w:numPr>
          <w:ilvl w:val="0"/>
          <w:numId w:val="5"/>
        </w:numPr>
        <w:spacing w:after="0" w:line="360" w:lineRule="auto"/>
        <w:rPr>
          <w:rFonts w:ascii="Arial" w:hAnsi="Arial" w:cs="Arial"/>
          <w:sz w:val="18"/>
          <w:szCs w:val="18"/>
        </w:rPr>
      </w:pPr>
      <w:r>
        <w:rPr>
          <w:rFonts w:ascii="Arial" w:hAnsi="Arial" w:cs="Arial"/>
          <w:sz w:val="18"/>
          <w:szCs w:val="18"/>
        </w:rPr>
        <w:t xml:space="preserve">Implemented report generation </w:t>
      </w:r>
      <w:r w:rsidR="00B73C74">
        <w:rPr>
          <w:rFonts w:ascii="Arial" w:hAnsi="Arial" w:cs="Arial"/>
          <w:sz w:val="18"/>
          <w:szCs w:val="18"/>
        </w:rPr>
        <w:t>functionality</w:t>
      </w:r>
      <w:r>
        <w:rPr>
          <w:rFonts w:ascii="Arial" w:hAnsi="Arial" w:cs="Arial"/>
          <w:sz w:val="18"/>
          <w:szCs w:val="18"/>
        </w:rPr>
        <w:t xml:space="preserve"> with</w:t>
      </w:r>
      <w:r w:rsidR="00B73C74">
        <w:rPr>
          <w:rFonts w:ascii="Arial" w:hAnsi="Arial" w:cs="Arial"/>
          <w:sz w:val="18"/>
          <w:szCs w:val="18"/>
        </w:rPr>
        <w:t xml:space="preserve"> Jasper Studio,</w:t>
      </w:r>
      <w:r>
        <w:rPr>
          <w:rFonts w:ascii="Arial" w:hAnsi="Arial" w:cs="Arial"/>
          <w:sz w:val="18"/>
          <w:szCs w:val="18"/>
        </w:rPr>
        <w:t xml:space="preserve"> Jasper Server &amp; Spark</w:t>
      </w:r>
    </w:p>
    <w:p xmlns:wp14="http://schemas.microsoft.com/office/word/2010/wordml" w:rsidR="00942532" w:rsidP="00942532" w:rsidRDefault="002F2158" w14:paraId="3DBB10AE" wp14:textId="77777777">
      <w:pPr>
        <w:pStyle w:val="BodyText"/>
        <w:numPr>
          <w:ilvl w:val="0"/>
          <w:numId w:val="5"/>
        </w:numPr>
        <w:spacing w:after="0" w:line="360" w:lineRule="auto"/>
        <w:rPr>
          <w:rFonts w:ascii="Arial" w:hAnsi="Arial" w:cs="Arial"/>
          <w:sz w:val="18"/>
          <w:szCs w:val="18"/>
        </w:rPr>
      </w:pPr>
      <w:r>
        <w:rPr>
          <w:rFonts w:ascii="Arial" w:hAnsi="Arial" w:cs="Arial"/>
          <w:sz w:val="18"/>
          <w:szCs w:val="18"/>
        </w:rPr>
        <w:t xml:space="preserve">Involved in </w:t>
      </w:r>
      <w:r w:rsidR="00942532">
        <w:rPr>
          <w:rFonts w:ascii="Arial" w:hAnsi="Arial" w:cs="Arial"/>
          <w:sz w:val="18"/>
          <w:szCs w:val="18"/>
        </w:rPr>
        <w:t>Rabbit M</w:t>
      </w:r>
      <w:r w:rsidR="00237468">
        <w:rPr>
          <w:rFonts w:ascii="Arial" w:hAnsi="Arial" w:cs="Arial"/>
          <w:sz w:val="18"/>
          <w:szCs w:val="18"/>
        </w:rPr>
        <w:t>Q</w:t>
      </w:r>
      <w:r w:rsidR="00942532">
        <w:rPr>
          <w:rFonts w:ascii="Arial" w:hAnsi="Arial" w:cs="Arial"/>
          <w:sz w:val="18"/>
          <w:szCs w:val="18"/>
        </w:rPr>
        <w:t xml:space="preserve"> </w:t>
      </w:r>
      <w:r w:rsidR="009E2D5C">
        <w:rPr>
          <w:rFonts w:ascii="Arial" w:hAnsi="Arial" w:cs="Arial"/>
          <w:sz w:val="18"/>
          <w:szCs w:val="18"/>
        </w:rPr>
        <w:t>configurations, publishing</w:t>
      </w:r>
      <w:r w:rsidR="00942532">
        <w:rPr>
          <w:rFonts w:ascii="Arial" w:hAnsi="Arial" w:cs="Arial"/>
          <w:sz w:val="18"/>
          <w:szCs w:val="18"/>
        </w:rPr>
        <w:t xml:space="preserve"> and consuming messages</w:t>
      </w:r>
    </w:p>
    <w:p xmlns:wp14="http://schemas.microsoft.com/office/word/2010/wordml" w:rsidR="00174456" w:rsidP="00942532" w:rsidRDefault="00174456" w14:paraId="65C1BDA6" wp14:textId="77777777">
      <w:pPr>
        <w:pStyle w:val="BodyText"/>
        <w:numPr>
          <w:ilvl w:val="0"/>
          <w:numId w:val="5"/>
        </w:numPr>
        <w:spacing w:after="0" w:line="360" w:lineRule="auto"/>
        <w:rPr>
          <w:rFonts w:ascii="Arial" w:hAnsi="Arial" w:cs="Arial"/>
          <w:sz w:val="18"/>
          <w:szCs w:val="18"/>
        </w:rPr>
      </w:pPr>
      <w:r>
        <w:rPr>
          <w:rFonts w:ascii="Arial" w:hAnsi="Arial" w:cs="Arial"/>
          <w:sz w:val="18"/>
          <w:szCs w:val="18"/>
        </w:rPr>
        <w:t>involved in report migration from Jasper to MSTR</w:t>
      </w:r>
    </w:p>
    <w:p xmlns:wp14="http://schemas.microsoft.com/office/word/2010/wordml" w:rsidR="00057705" w:rsidP="00942532" w:rsidRDefault="00057705" w14:paraId="718490FC" wp14:textId="77777777">
      <w:pPr>
        <w:pStyle w:val="BodyText"/>
        <w:numPr>
          <w:ilvl w:val="0"/>
          <w:numId w:val="5"/>
        </w:numPr>
        <w:spacing w:after="0" w:line="360" w:lineRule="auto"/>
        <w:rPr>
          <w:rFonts w:ascii="Arial" w:hAnsi="Arial" w:cs="Arial"/>
          <w:sz w:val="18"/>
          <w:szCs w:val="18"/>
        </w:rPr>
      </w:pPr>
      <w:r>
        <w:rPr>
          <w:rFonts w:ascii="Arial" w:hAnsi="Arial" w:cs="Arial"/>
          <w:sz w:val="18"/>
          <w:szCs w:val="18"/>
        </w:rPr>
        <w:t xml:space="preserve">Wrote database scripts to copy data from one product to another product </w:t>
      </w:r>
    </w:p>
    <w:p xmlns:wp14="http://schemas.microsoft.com/office/word/2010/wordml" w:rsidRPr="00DB499F" w:rsidR="00250387" w:rsidP="00942532" w:rsidRDefault="00250387" w14:paraId="12AA4C96" wp14:textId="77777777">
      <w:pPr>
        <w:pStyle w:val="BodyText"/>
        <w:numPr>
          <w:ilvl w:val="0"/>
          <w:numId w:val="5"/>
        </w:numPr>
        <w:spacing w:after="0" w:line="360" w:lineRule="auto"/>
        <w:rPr>
          <w:rFonts w:ascii="Arial" w:hAnsi="Arial" w:cs="Arial"/>
          <w:sz w:val="18"/>
          <w:szCs w:val="18"/>
        </w:rPr>
      </w:pPr>
      <w:r>
        <w:rPr>
          <w:rFonts w:ascii="Arial" w:hAnsi="Arial" w:cs="Arial"/>
          <w:sz w:val="18"/>
          <w:szCs w:val="18"/>
        </w:rPr>
        <w:t xml:space="preserve">Migrated </w:t>
      </w:r>
      <w:r w:rsidR="00CE04C5">
        <w:rPr>
          <w:rFonts w:ascii="Arial" w:hAnsi="Arial" w:cs="Arial"/>
          <w:sz w:val="18"/>
          <w:szCs w:val="18"/>
        </w:rPr>
        <w:t xml:space="preserve">application from </w:t>
      </w:r>
      <w:r>
        <w:rPr>
          <w:rFonts w:ascii="Arial" w:hAnsi="Arial" w:cs="Arial"/>
          <w:sz w:val="18"/>
          <w:szCs w:val="18"/>
        </w:rPr>
        <w:t>Spring to Spring Boot</w:t>
      </w:r>
    </w:p>
    <w:p xmlns:wp14="http://schemas.microsoft.com/office/word/2010/wordml" w:rsidRPr="00DB499F" w:rsidR="00942532" w:rsidP="00942532" w:rsidRDefault="00942532" w14:paraId="4D9D8298" wp14:textId="77777777">
      <w:pPr>
        <w:numPr>
          <w:ilvl w:val="0"/>
          <w:numId w:val="5"/>
        </w:numPr>
        <w:spacing w:line="360" w:lineRule="auto"/>
        <w:jc w:val="both"/>
        <w:rPr>
          <w:rFonts w:ascii="Arial" w:hAnsi="Arial" w:cs="Arial"/>
          <w:sz w:val="18"/>
          <w:szCs w:val="18"/>
        </w:rPr>
      </w:pPr>
      <w:r w:rsidRPr="00DB499F">
        <w:rPr>
          <w:rFonts w:ascii="Arial" w:hAnsi="Arial" w:cs="Arial"/>
          <w:sz w:val="18"/>
          <w:szCs w:val="18"/>
        </w:rPr>
        <w:t>Regular conference calls and email</w:t>
      </w:r>
      <w:r w:rsidR="002F2158">
        <w:rPr>
          <w:rFonts w:ascii="Arial" w:hAnsi="Arial" w:cs="Arial"/>
          <w:sz w:val="18"/>
          <w:szCs w:val="18"/>
        </w:rPr>
        <w:t xml:space="preserve"> communications with the client</w:t>
      </w:r>
      <w:r w:rsidRPr="00DB499F">
        <w:rPr>
          <w:rFonts w:ascii="Arial" w:hAnsi="Arial" w:cs="Arial"/>
          <w:sz w:val="18"/>
          <w:szCs w:val="18"/>
        </w:rPr>
        <w:t>.</w:t>
      </w:r>
    </w:p>
    <w:p xmlns:wp14="http://schemas.microsoft.com/office/word/2010/wordml" w:rsidR="00942532" w:rsidP="00942532" w:rsidRDefault="00942532" w14:paraId="71BA06BF" wp14:textId="77777777">
      <w:pPr>
        <w:pStyle w:val="BodyText"/>
        <w:numPr>
          <w:ilvl w:val="0"/>
          <w:numId w:val="5"/>
        </w:numPr>
        <w:spacing w:after="0"/>
        <w:jc w:val="both"/>
        <w:rPr>
          <w:rFonts w:ascii="Arial" w:hAnsi="Arial" w:cs="Arial"/>
          <w:sz w:val="18"/>
          <w:szCs w:val="18"/>
        </w:rPr>
      </w:pPr>
      <w:r>
        <w:rPr>
          <w:rFonts w:ascii="Arial" w:hAnsi="Arial" w:cs="Arial"/>
          <w:sz w:val="18"/>
          <w:szCs w:val="18"/>
        </w:rPr>
        <w:t>Communicating with management about daily status</w:t>
      </w:r>
    </w:p>
    <w:p xmlns:wp14="http://schemas.microsoft.com/office/word/2010/wordml" w:rsidR="00174C19" w:rsidP="00174C19" w:rsidRDefault="00174C19" w14:paraId="4DDBEF00" wp14:textId="77777777">
      <w:pPr>
        <w:pStyle w:val="BodyText"/>
        <w:spacing w:after="0"/>
        <w:jc w:val="both"/>
        <w:rPr>
          <w:rFonts w:ascii="Arial" w:hAnsi="Arial" w:cs="Arial"/>
          <w:sz w:val="18"/>
          <w:szCs w:val="18"/>
        </w:rPr>
      </w:pPr>
    </w:p>
    <w:p xmlns:wp14="http://schemas.microsoft.com/office/word/2010/wordml" w:rsidRPr="00DB499F" w:rsidR="00174C19" w:rsidP="00174C19" w:rsidRDefault="00174C19" w14:paraId="3461D779" wp14:textId="77777777">
      <w:pPr>
        <w:pStyle w:val="BodyText"/>
        <w:spacing w:after="0"/>
        <w:jc w:val="both"/>
        <w:rPr>
          <w:rFonts w:ascii="Arial" w:hAnsi="Arial" w:cs="Arial"/>
          <w:sz w:val="18"/>
          <w:szCs w:val="18"/>
        </w:rPr>
      </w:pPr>
    </w:p>
    <w:p xmlns:wp14="http://schemas.microsoft.com/office/word/2010/wordml" w:rsidRPr="007E654A" w:rsidR="00942532" w:rsidP="00BB15D8" w:rsidRDefault="00942532" w14:paraId="3CF2D8B6" wp14:textId="77777777">
      <w:pPr>
        <w:pStyle w:val="BodyText"/>
        <w:jc w:val="both"/>
        <w:rPr>
          <w:rFonts w:ascii="Arial" w:hAnsi="Arial" w:cs="Arial"/>
          <w:sz w:val="18"/>
          <w:szCs w:val="18"/>
        </w:rPr>
      </w:pPr>
    </w:p>
    <w:p xmlns:wp14="http://schemas.microsoft.com/office/word/2010/wordml" w:rsidRPr="007E654A" w:rsidR="00BB15D8" w:rsidRDefault="00BB15D8" w14:paraId="0FB78278" wp14:textId="77777777">
      <w:pPr>
        <w:spacing w:line="312" w:lineRule="auto"/>
        <w:ind w:left="360"/>
        <w:rPr>
          <w:rFonts w:ascii="Arial" w:hAnsi="Arial" w:cs="Arial"/>
          <w:sz w:val="18"/>
          <w:szCs w:val="18"/>
        </w:rPr>
      </w:pPr>
    </w:p>
    <w:p xmlns:wp14="http://schemas.microsoft.com/office/word/2010/wordml" w:rsidRPr="007E654A" w:rsidR="00605041" w:rsidP="00605041" w:rsidRDefault="00605041" w14:paraId="33BBAF92" wp14:textId="77777777">
      <w:pPr>
        <w:pStyle w:val="SectionTitle"/>
        <w:tabs>
          <w:tab w:val="left" w:pos="1905"/>
        </w:tabs>
        <w:spacing w:before="0" w:line="240" w:lineRule="auto"/>
        <w:rPr>
          <w:bCs w:val="0"/>
          <w:i/>
          <w:sz w:val="18"/>
          <w:szCs w:val="18"/>
        </w:rPr>
      </w:pPr>
      <w:r w:rsidRPr="007E654A">
        <w:rPr>
          <w:bCs w:val="0"/>
          <w:i/>
          <w:sz w:val="18"/>
          <w:szCs w:val="18"/>
        </w:rPr>
        <w:t xml:space="preserve">AIMS </w:t>
      </w:r>
      <w:r w:rsidRPr="007E654A">
        <w:rPr>
          <w:bCs w:val="0"/>
          <w:i/>
          <w:sz w:val="18"/>
          <w:szCs w:val="18"/>
        </w:rPr>
        <w:tab/>
      </w:r>
      <w:r w:rsidRPr="007E654A">
        <w:rPr>
          <w:bCs w:val="0"/>
          <w:i/>
          <w:sz w:val="18"/>
          <w:szCs w:val="18"/>
        </w:rPr>
        <w:t xml:space="preserve">                      </w:t>
      </w:r>
    </w:p>
    <w:p xmlns:wp14="http://schemas.microsoft.com/office/word/2010/wordml" w:rsidRPr="007E654A" w:rsidR="00605041" w:rsidP="00605041" w:rsidRDefault="00605041" w14:paraId="6F2AF7E1" wp14:textId="77777777">
      <w:pPr>
        <w:pStyle w:val="SectionTitle"/>
        <w:tabs>
          <w:tab w:val="left" w:pos="1905"/>
        </w:tabs>
        <w:spacing w:before="0" w:line="240" w:lineRule="auto"/>
        <w:ind w:left="1980" w:hanging="1980"/>
        <w:rPr>
          <w:b w:val="0"/>
          <w:bCs w:val="0"/>
          <w:sz w:val="18"/>
          <w:szCs w:val="18"/>
        </w:rPr>
      </w:pPr>
      <w:r w:rsidRPr="007E654A">
        <w:rPr>
          <w:bCs w:val="0"/>
          <w:sz w:val="18"/>
          <w:szCs w:val="18"/>
        </w:rPr>
        <w:t>Client</w:t>
      </w:r>
      <w:r w:rsidRPr="007E654A">
        <w:rPr>
          <w:bCs w:val="0"/>
          <w:sz w:val="18"/>
          <w:szCs w:val="18"/>
        </w:rPr>
        <w:tab/>
      </w:r>
      <w:r w:rsidRPr="007E654A">
        <w:rPr>
          <w:bCs w:val="0"/>
          <w:sz w:val="18"/>
          <w:szCs w:val="18"/>
        </w:rPr>
        <w:t xml:space="preserve">: </w:t>
      </w:r>
      <w:r w:rsidRPr="007E654A">
        <w:rPr>
          <w:b w:val="0"/>
          <w:bCs w:val="0"/>
          <w:sz w:val="18"/>
          <w:szCs w:val="18"/>
        </w:rPr>
        <w:t>Sears Holdings Corporation</w:t>
      </w:r>
    </w:p>
    <w:p xmlns:wp14="http://schemas.microsoft.com/office/word/2010/wordml" w:rsidRPr="007E654A" w:rsidR="00605041" w:rsidP="00605041" w:rsidRDefault="00605041" w14:paraId="3D0D3C9F" wp14:textId="77777777">
      <w:pPr>
        <w:pStyle w:val="SectionTitle"/>
        <w:tabs>
          <w:tab w:val="left" w:pos="1905"/>
        </w:tabs>
        <w:spacing w:before="0" w:line="240" w:lineRule="auto"/>
        <w:ind w:left="1980" w:hanging="1980"/>
        <w:rPr>
          <w:b w:val="0"/>
          <w:bCs w:val="0"/>
          <w:sz w:val="18"/>
          <w:szCs w:val="18"/>
        </w:rPr>
      </w:pPr>
      <w:r w:rsidRPr="007E654A">
        <w:rPr>
          <w:bCs w:val="0"/>
          <w:sz w:val="18"/>
          <w:szCs w:val="18"/>
        </w:rPr>
        <w:t>Environment</w:t>
      </w:r>
      <w:r w:rsidRPr="007E654A">
        <w:rPr>
          <w:bCs w:val="0"/>
          <w:sz w:val="18"/>
          <w:szCs w:val="18"/>
        </w:rPr>
        <w:tab/>
      </w:r>
      <w:r w:rsidRPr="007E654A">
        <w:rPr>
          <w:bCs w:val="0"/>
          <w:sz w:val="18"/>
          <w:szCs w:val="18"/>
        </w:rPr>
        <w:t xml:space="preserve">: </w:t>
      </w:r>
      <w:r w:rsidRPr="007E654A">
        <w:rPr>
          <w:b w:val="0"/>
          <w:bCs w:val="0"/>
          <w:sz w:val="18"/>
          <w:szCs w:val="18"/>
        </w:rPr>
        <w:t xml:space="preserve">Java, Spring 3.0, Spring Batch, </w:t>
      </w:r>
      <w:r w:rsidR="00F83370">
        <w:rPr>
          <w:b w:val="0"/>
          <w:bCs w:val="0"/>
          <w:sz w:val="18"/>
          <w:szCs w:val="18"/>
        </w:rPr>
        <w:t>Hibernate</w:t>
      </w:r>
      <w:r w:rsidR="006A73B8">
        <w:rPr>
          <w:b w:val="0"/>
          <w:bCs w:val="0"/>
          <w:sz w:val="18"/>
          <w:szCs w:val="18"/>
        </w:rPr>
        <w:t xml:space="preserve">, </w:t>
      </w:r>
      <w:r w:rsidRPr="007E654A">
        <w:rPr>
          <w:b w:val="0"/>
          <w:bCs w:val="0"/>
          <w:sz w:val="18"/>
          <w:szCs w:val="18"/>
        </w:rPr>
        <w:t>Oracle, Apache CXF Restful Web Services, MySql, Informix</w:t>
      </w:r>
      <w:r w:rsidR="00985C3A">
        <w:rPr>
          <w:b w:val="0"/>
          <w:bCs w:val="0"/>
          <w:sz w:val="18"/>
          <w:szCs w:val="18"/>
        </w:rPr>
        <w:t xml:space="preserve">, </w:t>
      </w:r>
      <w:r w:rsidRPr="007E654A" w:rsidR="00985C3A">
        <w:rPr>
          <w:b w:val="0"/>
          <w:bCs w:val="0"/>
          <w:sz w:val="18"/>
          <w:szCs w:val="18"/>
        </w:rPr>
        <w:t>JSP, Servlets, JSON, JQuery, Java script, HTML</w:t>
      </w:r>
    </w:p>
    <w:p xmlns:wp14="http://schemas.microsoft.com/office/word/2010/wordml" w:rsidR="00307E6D" w:rsidP="00605041" w:rsidRDefault="00605041" w14:paraId="6FB78343" wp14:textId="77777777">
      <w:pPr>
        <w:pStyle w:val="SectionTitle"/>
        <w:tabs>
          <w:tab w:val="left" w:pos="1905"/>
        </w:tabs>
        <w:spacing w:before="0" w:line="240" w:lineRule="auto"/>
        <w:rPr>
          <w:b w:val="0"/>
          <w:sz w:val="18"/>
          <w:szCs w:val="18"/>
        </w:rPr>
      </w:pPr>
      <w:r w:rsidRPr="007E654A">
        <w:rPr>
          <w:sz w:val="18"/>
          <w:szCs w:val="18"/>
        </w:rPr>
        <w:t xml:space="preserve">Domain                       </w:t>
      </w:r>
      <w:r w:rsidR="006B34C8">
        <w:rPr>
          <w:sz w:val="18"/>
          <w:szCs w:val="18"/>
        </w:rPr>
        <w:t xml:space="preserve">          </w:t>
      </w:r>
      <w:r w:rsidRPr="007E654A">
        <w:rPr>
          <w:sz w:val="18"/>
          <w:szCs w:val="18"/>
        </w:rPr>
        <w:t xml:space="preserve">: </w:t>
      </w:r>
      <w:r w:rsidRPr="007E654A">
        <w:rPr>
          <w:b w:val="0"/>
          <w:sz w:val="18"/>
          <w:szCs w:val="18"/>
        </w:rPr>
        <w:t>Retail</w:t>
      </w:r>
    </w:p>
    <w:p xmlns:wp14="http://schemas.microsoft.com/office/word/2010/wordml" w:rsidRPr="007E654A" w:rsidR="00605041" w:rsidP="00605041" w:rsidRDefault="00307E6D" w14:paraId="1C4CA2DC" wp14:textId="77777777">
      <w:pPr>
        <w:pStyle w:val="SectionTitle"/>
        <w:tabs>
          <w:tab w:val="left" w:pos="1905"/>
        </w:tabs>
        <w:spacing w:before="0" w:line="240" w:lineRule="auto"/>
        <w:rPr>
          <w:b w:val="0"/>
          <w:sz w:val="18"/>
          <w:szCs w:val="18"/>
        </w:rPr>
      </w:pPr>
      <w:r w:rsidRPr="00307E6D">
        <w:rPr>
          <w:sz w:val="18"/>
          <w:szCs w:val="18"/>
        </w:rPr>
        <w:t>Role</w:t>
      </w:r>
      <w:r>
        <w:rPr>
          <w:sz w:val="18"/>
          <w:szCs w:val="18"/>
        </w:rPr>
        <w:t xml:space="preserve">                                       </w:t>
      </w:r>
      <w:r w:rsidRPr="00307E6D">
        <w:rPr>
          <w:sz w:val="18"/>
          <w:szCs w:val="18"/>
        </w:rPr>
        <w:t>:</w:t>
      </w:r>
      <w:r>
        <w:rPr>
          <w:sz w:val="18"/>
          <w:szCs w:val="18"/>
        </w:rPr>
        <w:t xml:space="preserve"> </w:t>
      </w:r>
      <w:r w:rsidRPr="00307E6D">
        <w:rPr>
          <w:b w:val="0"/>
          <w:sz w:val="18"/>
          <w:szCs w:val="18"/>
        </w:rPr>
        <w:t>Fullstack Developer</w:t>
      </w:r>
      <w:r w:rsidRPr="007E654A" w:rsidR="00605041">
        <w:rPr>
          <w:b w:val="0"/>
          <w:sz w:val="18"/>
          <w:szCs w:val="18"/>
        </w:rPr>
        <w:br/>
      </w:r>
      <w:r w:rsidRPr="007E654A" w:rsidR="00605041">
        <w:rPr>
          <w:sz w:val="18"/>
          <w:szCs w:val="18"/>
        </w:rPr>
        <w:t>Duration</w:t>
      </w:r>
      <w:r w:rsidRPr="007E654A" w:rsidR="00605041">
        <w:rPr>
          <w:sz w:val="18"/>
          <w:szCs w:val="18"/>
        </w:rPr>
        <w:tab/>
      </w:r>
      <w:r w:rsidRPr="007E654A" w:rsidR="00605041">
        <w:rPr>
          <w:sz w:val="18"/>
          <w:szCs w:val="18"/>
        </w:rPr>
        <w:t xml:space="preserve">: </w:t>
      </w:r>
      <w:r w:rsidRPr="007E654A" w:rsidR="00605041">
        <w:rPr>
          <w:b w:val="0"/>
          <w:sz w:val="18"/>
          <w:szCs w:val="18"/>
        </w:rPr>
        <w:t>F</w:t>
      </w:r>
      <w:r w:rsidRPr="007E654A" w:rsidR="00154BB7">
        <w:rPr>
          <w:b w:val="0"/>
          <w:sz w:val="18"/>
          <w:szCs w:val="18"/>
        </w:rPr>
        <w:t xml:space="preserve">rom Jan 2013 to </w:t>
      </w:r>
      <w:r w:rsidR="008F2402">
        <w:rPr>
          <w:b w:val="0"/>
          <w:sz w:val="18"/>
          <w:szCs w:val="18"/>
        </w:rPr>
        <w:t>Dec</w:t>
      </w:r>
      <w:r w:rsidRPr="007E654A" w:rsidR="00154BB7">
        <w:rPr>
          <w:b w:val="0"/>
          <w:sz w:val="18"/>
          <w:szCs w:val="18"/>
        </w:rPr>
        <w:t xml:space="preserve"> 201</w:t>
      </w:r>
      <w:r w:rsidR="008F2402">
        <w:rPr>
          <w:b w:val="0"/>
          <w:sz w:val="18"/>
          <w:szCs w:val="18"/>
        </w:rPr>
        <w:t>5</w:t>
      </w:r>
    </w:p>
    <w:p xmlns:wp14="http://schemas.microsoft.com/office/word/2010/wordml" w:rsidRPr="007E654A" w:rsidR="00605041" w:rsidP="00605041" w:rsidRDefault="00605041" w14:paraId="1FC39945" wp14:textId="77777777">
      <w:pPr>
        <w:jc w:val="both"/>
        <w:rPr>
          <w:rFonts w:ascii="Arial" w:hAnsi="Arial" w:cs="Arial"/>
          <w:b/>
          <w:sz w:val="18"/>
          <w:szCs w:val="18"/>
        </w:rPr>
      </w:pPr>
    </w:p>
    <w:p xmlns:wp14="http://schemas.microsoft.com/office/word/2010/wordml" w:rsidR="00605041" w:rsidP="00B24B8B" w:rsidRDefault="00605041" w14:paraId="4B0A209E" wp14:textId="77777777">
      <w:pPr>
        <w:pStyle w:val="BodyText"/>
        <w:jc w:val="both"/>
        <w:rPr>
          <w:rFonts w:ascii="Arial" w:hAnsi="Arial" w:cs="Arial"/>
          <w:sz w:val="18"/>
          <w:szCs w:val="18"/>
        </w:rPr>
      </w:pPr>
      <w:r w:rsidRPr="007E654A">
        <w:rPr>
          <w:rFonts w:ascii="Arial" w:hAnsi="Arial" w:cs="Arial"/>
          <w:b/>
          <w:bCs/>
          <w:sz w:val="18"/>
          <w:szCs w:val="18"/>
        </w:rPr>
        <w:t>Project Description:</w:t>
      </w:r>
      <w:r w:rsidRPr="007E654A">
        <w:rPr>
          <w:rFonts w:ascii="Arial" w:hAnsi="Arial" w:cs="Arial"/>
          <w:sz w:val="18"/>
          <w:szCs w:val="18"/>
        </w:rPr>
        <w:t xml:space="preserve"> </w:t>
      </w:r>
      <w:r w:rsidRPr="007E654A" w:rsidR="00B21DFE">
        <w:rPr>
          <w:rFonts w:ascii="Arial" w:hAnsi="Arial" w:cs="Arial"/>
          <w:sz w:val="18"/>
          <w:szCs w:val="18"/>
        </w:rPr>
        <w:t>AIMS stands for Advanced Inventory Management System</w:t>
      </w:r>
      <w:r w:rsidRPr="007E654A" w:rsidR="007C5F7E">
        <w:rPr>
          <w:rFonts w:ascii="Arial" w:hAnsi="Arial" w:cs="Arial"/>
          <w:sz w:val="18"/>
          <w:szCs w:val="18"/>
        </w:rPr>
        <w:t xml:space="preserve">. Sears Holding Corporation has 5 Parts Distribution Center and Advance Inventory Management System (AIMS) allow PDC to function as an </w:t>
      </w:r>
      <w:r w:rsidRPr="007E654A" w:rsidR="007C5F7E">
        <w:rPr>
          <w:rFonts w:ascii="Arial" w:hAnsi="Arial" w:cs="Arial"/>
          <w:b/>
          <w:bCs/>
          <w:sz w:val="18"/>
          <w:szCs w:val="18"/>
        </w:rPr>
        <w:t>integrated inventory</w:t>
      </w:r>
      <w:r w:rsidRPr="007E654A" w:rsidR="007C5F7E">
        <w:rPr>
          <w:rFonts w:ascii="Arial" w:hAnsi="Arial" w:cs="Arial"/>
          <w:sz w:val="18"/>
          <w:szCs w:val="18"/>
        </w:rPr>
        <w:t xml:space="preserve"> unit. It has ability to intelligently sort, group and manipulate the </w:t>
      </w:r>
      <w:r w:rsidRPr="007E654A" w:rsidR="007C5F7E">
        <w:rPr>
          <w:rFonts w:ascii="Arial" w:hAnsi="Arial" w:cs="Arial"/>
          <w:b/>
          <w:bCs/>
          <w:sz w:val="18"/>
          <w:szCs w:val="18"/>
        </w:rPr>
        <w:t>flow of orders</w:t>
      </w:r>
      <w:r w:rsidRPr="007E654A" w:rsidR="007C5F7E">
        <w:rPr>
          <w:rFonts w:ascii="Arial" w:hAnsi="Arial" w:cs="Arial"/>
          <w:sz w:val="18"/>
          <w:szCs w:val="18"/>
        </w:rPr>
        <w:t xml:space="preserve">. It also implements truck stock inventory management which provides </w:t>
      </w:r>
      <w:r w:rsidRPr="007E654A" w:rsidR="007C5F7E">
        <w:rPr>
          <w:rFonts w:ascii="Arial" w:hAnsi="Arial" w:cs="Arial"/>
          <w:b/>
          <w:bCs/>
          <w:sz w:val="18"/>
          <w:szCs w:val="18"/>
        </w:rPr>
        <w:t>visibility of inventory at truck and district office level</w:t>
      </w:r>
      <w:r w:rsidRPr="007E654A" w:rsidR="007C5F7E">
        <w:rPr>
          <w:rFonts w:ascii="Arial" w:hAnsi="Arial" w:cs="Arial"/>
          <w:sz w:val="18"/>
          <w:szCs w:val="18"/>
        </w:rPr>
        <w:t xml:space="preserve">. Integration of reverse flow with inventory management to have </w:t>
      </w:r>
      <w:r w:rsidRPr="007E654A" w:rsidR="007C5F7E">
        <w:rPr>
          <w:rFonts w:ascii="Arial" w:hAnsi="Arial" w:cs="Arial"/>
          <w:b/>
          <w:bCs/>
          <w:sz w:val="18"/>
          <w:szCs w:val="18"/>
        </w:rPr>
        <w:t>return visibility and tracking</w:t>
      </w:r>
      <w:r w:rsidRPr="007E654A" w:rsidR="007C5F7E">
        <w:rPr>
          <w:rFonts w:ascii="Arial" w:hAnsi="Arial" w:cs="Arial"/>
          <w:sz w:val="18"/>
          <w:szCs w:val="18"/>
        </w:rPr>
        <w:t xml:space="preserve"> is another purpose of this application. Also AIMS manages Replenishment of parts, </w:t>
      </w:r>
      <w:r w:rsidRPr="007E654A" w:rsidR="00B24B8B">
        <w:rPr>
          <w:rFonts w:ascii="Arial" w:hAnsi="Arial" w:cs="Arial"/>
          <w:sz w:val="18"/>
          <w:szCs w:val="18"/>
        </w:rPr>
        <w:t>parts a</w:t>
      </w:r>
      <w:r w:rsidRPr="007E654A" w:rsidR="006A74CB">
        <w:rPr>
          <w:rFonts w:ascii="Arial" w:hAnsi="Arial" w:cs="Arial"/>
          <w:sz w:val="18"/>
          <w:szCs w:val="18"/>
        </w:rPr>
        <w:t>vailability</w:t>
      </w:r>
      <w:r w:rsidRPr="007E654A" w:rsidR="00B24B8B">
        <w:rPr>
          <w:rFonts w:ascii="Arial" w:hAnsi="Arial" w:cs="Arial"/>
          <w:sz w:val="18"/>
          <w:szCs w:val="18"/>
        </w:rPr>
        <w:t>, part order (internal/vendor), pricing, accounting, shipping, return order, warehouse tax reporting, technician technical profile, technician mapping etc.</w:t>
      </w:r>
    </w:p>
    <w:p xmlns:wp14="http://schemas.microsoft.com/office/word/2010/wordml" w:rsidR="00307E6D" w:rsidP="00307E6D" w:rsidRDefault="00307E6D" w14:paraId="645B1E93" wp14:textId="77777777">
      <w:pPr>
        <w:pStyle w:val="BodyText"/>
      </w:pPr>
      <w:r>
        <w:rPr>
          <w:rFonts w:ascii="Arial" w:hAnsi="Arial" w:cs="Arial"/>
          <w:b/>
          <w:iCs/>
          <w:sz w:val="18"/>
          <w:szCs w:val="18"/>
          <w:u w:val="single"/>
        </w:rPr>
        <w:t>Roles &amp; Responsibilities</w:t>
      </w:r>
      <w:r>
        <w:rPr>
          <w:rFonts w:ascii="Arial" w:hAnsi="Arial" w:cs="Arial"/>
          <w:b/>
          <w:iCs/>
          <w:sz w:val="18"/>
          <w:szCs w:val="18"/>
        </w:rPr>
        <w:t>:</w:t>
      </w:r>
    </w:p>
    <w:p xmlns:wp14="http://schemas.microsoft.com/office/word/2010/wordml" w:rsidR="00307E6D" w:rsidP="00307E6D" w:rsidRDefault="00307E6D" w14:paraId="0562CB0E" wp14:textId="77777777">
      <w:pPr>
        <w:pStyle w:val="BodyText"/>
        <w:rPr>
          <w:rFonts w:ascii="Arial" w:hAnsi="Arial" w:cs="Arial"/>
          <w:b/>
          <w:iCs/>
          <w:sz w:val="18"/>
          <w:szCs w:val="18"/>
        </w:rPr>
      </w:pPr>
    </w:p>
    <w:p xmlns:wp14="http://schemas.microsoft.com/office/word/2010/wordml" w:rsidR="00307E6D" w:rsidP="004D72FA" w:rsidRDefault="00307E6D" w14:paraId="523B183D" wp14:textId="77777777">
      <w:pPr>
        <w:numPr>
          <w:ilvl w:val="0"/>
          <w:numId w:val="5"/>
        </w:numPr>
        <w:spacing w:line="360" w:lineRule="auto"/>
        <w:jc w:val="both"/>
        <w:rPr>
          <w:rFonts w:ascii="Arial" w:hAnsi="Arial" w:cs="Arial"/>
          <w:sz w:val="18"/>
          <w:szCs w:val="18"/>
        </w:rPr>
      </w:pPr>
      <w:r>
        <w:rPr>
          <w:rFonts w:ascii="Arial" w:hAnsi="Arial" w:cs="Arial"/>
          <w:sz w:val="18"/>
          <w:szCs w:val="18"/>
        </w:rPr>
        <w:t>Requirement gathering, analysis, design</w:t>
      </w:r>
      <w:r w:rsidR="004D72FA">
        <w:rPr>
          <w:rFonts w:ascii="Arial" w:hAnsi="Arial" w:cs="Arial"/>
          <w:sz w:val="18"/>
          <w:szCs w:val="18"/>
        </w:rPr>
        <w:t xml:space="preserve">, </w:t>
      </w:r>
      <w:r>
        <w:rPr>
          <w:rFonts w:ascii="Arial" w:hAnsi="Arial" w:cs="Arial"/>
          <w:sz w:val="18"/>
          <w:szCs w:val="18"/>
        </w:rPr>
        <w:t>development and unit testing</w:t>
      </w:r>
    </w:p>
    <w:p xmlns:wp14="http://schemas.microsoft.com/office/word/2010/wordml" w:rsidR="00307E6D" w:rsidP="00307E6D" w:rsidRDefault="00307E6D" w14:paraId="13DB0798" wp14:textId="77777777">
      <w:pPr>
        <w:pStyle w:val="BodyText"/>
        <w:numPr>
          <w:ilvl w:val="0"/>
          <w:numId w:val="5"/>
        </w:numPr>
        <w:spacing w:after="0" w:line="360" w:lineRule="auto"/>
        <w:rPr>
          <w:rFonts w:ascii="Arial" w:hAnsi="Arial" w:cs="Arial"/>
          <w:sz w:val="18"/>
          <w:szCs w:val="18"/>
        </w:rPr>
      </w:pPr>
      <w:r>
        <w:rPr>
          <w:rFonts w:ascii="Arial" w:hAnsi="Arial" w:cs="Arial"/>
          <w:sz w:val="18"/>
          <w:szCs w:val="18"/>
        </w:rPr>
        <w:t>I</w:t>
      </w:r>
      <w:r w:rsidRPr="005B64FE">
        <w:rPr>
          <w:rFonts w:ascii="Arial" w:hAnsi="Arial" w:cs="Arial"/>
          <w:sz w:val="18"/>
          <w:szCs w:val="18"/>
        </w:rPr>
        <w:t>mplemented annotation based audit log mechanism</w:t>
      </w:r>
    </w:p>
    <w:p xmlns:wp14="http://schemas.microsoft.com/office/word/2010/wordml" w:rsidR="00307E6D" w:rsidP="006D0F43" w:rsidRDefault="00307E6D" w14:paraId="48085395" wp14:textId="77777777">
      <w:pPr>
        <w:pStyle w:val="BodyText"/>
        <w:numPr>
          <w:ilvl w:val="0"/>
          <w:numId w:val="5"/>
        </w:numPr>
        <w:spacing w:after="0" w:line="360" w:lineRule="auto"/>
        <w:rPr>
          <w:rFonts w:ascii="Arial" w:hAnsi="Arial" w:cs="Arial"/>
          <w:sz w:val="18"/>
          <w:szCs w:val="18"/>
        </w:rPr>
      </w:pPr>
      <w:r>
        <w:rPr>
          <w:rFonts w:ascii="Arial" w:hAnsi="Arial" w:cs="Arial"/>
          <w:sz w:val="18"/>
          <w:szCs w:val="18"/>
        </w:rPr>
        <w:t>Involved in database design for the project</w:t>
      </w:r>
    </w:p>
    <w:p xmlns:wp14="http://schemas.microsoft.com/office/word/2010/wordml" w:rsidR="006D0F43" w:rsidP="00E84530" w:rsidRDefault="006D0F43" w14:paraId="65C7F909" wp14:textId="77777777">
      <w:pPr>
        <w:numPr>
          <w:ilvl w:val="0"/>
          <w:numId w:val="5"/>
        </w:numPr>
        <w:spacing w:line="360" w:lineRule="auto"/>
        <w:jc w:val="both"/>
        <w:rPr>
          <w:rFonts w:ascii="Arial" w:hAnsi="Arial" w:cs="Arial"/>
          <w:sz w:val="18"/>
          <w:szCs w:val="18"/>
        </w:rPr>
      </w:pPr>
      <w:r>
        <w:rPr>
          <w:rFonts w:ascii="Arial" w:hAnsi="Arial" w:cs="Arial"/>
          <w:sz w:val="18"/>
          <w:szCs w:val="18"/>
        </w:rPr>
        <w:t xml:space="preserve">Implemented several spring batch jobs in order to manage </w:t>
      </w:r>
      <w:r w:rsidRPr="006D0F43">
        <w:rPr>
          <w:rFonts w:ascii="Arial" w:hAnsi="Arial" w:cs="Arial"/>
          <w:sz w:val="18"/>
          <w:szCs w:val="18"/>
        </w:rPr>
        <w:t>inventory, orders, replenishments, shipping, returns, and tax reporting</w:t>
      </w:r>
    </w:p>
    <w:p xmlns:wp14="http://schemas.microsoft.com/office/word/2010/wordml" w:rsidRPr="00E84530" w:rsidR="00E84530" w:rsidP="00E84530" w:rsidRDefault="00E84530" w14:paraId="7AEC082D" wp14:textId="77777777">
      <w:pPr>
        <w:numPr>
          <w:ilvl w:val="0"/>
          <w:numId w:val="5"/>
        </w:numPr>
        <w:spacing w:line="360" w:lineRule="auto"/>
        <w:jc w:val="both"/>
        <w:rPr>
          <w:rFonts w:ascii="Arial" w:hAnsi="Arial" w:cs="Arial"/>
          <w:sz w:val="18"/>
          <w:szCs w:val="18"/>
        </w:rPr>
      </w:pPr>
      <w:r w:rsidRPr="00E84530">
        <w:rPr>
          <w:rFonts w:ascii="Arial" w:hAnsi="Arial" w:cs="Arial"/>
          <w:sz w:val="18"/>
          <w:szCs w:val="18"/>
        </w:rPr>
        <w:t>Developed visibility and reporting dashboards for SHC Home Delivery operations.</w:t>
      </w:r>
    </w:p>
    <w:p xmlns:wp14="http://schemas.microsoft.com/office/word/2010/wordml" w:rsidRPr="00DB499F" w:rsidR="00307E6D" w:rsidP="00307E6D" w:rsidRDefault="00307E6D" w14:paraId="295A6590" wp14:textId="77777777">
      <w:pPr>
        <w:numPr>
          <w:ilvl w:val="0"/>
          <w:numId w:val="5"/>
        </w:numPr>
        <w:spacing w:line="360" w:lineRule="auto"/>
        <w:jc w:val="both"/>
        <w:rPr>
          <w:rFonts w:ascii="Arial" w:hAnsi="Arial" w:cs="Arial"/>
          <w:sz w:val="18"/>
          <w:szCs w:val="18"/>
        </w:rPr>
      </w:pPr>
      <w:r w:rsidRPr="00DB499F">
        <w:rPr>
          <w:rFonts w:ascii="Arial" w:hAnsi="Arial" w:cs="Arial"/>
          <w:sz w:val="18"/>
          <w:szCs w:val="18"/>
        </w:rPr>
        <w:t>Regular conference calls and email</w:t>
      </w:r>
      <w:r>
        <w:rPr>
          <w:rFonts w:ascii="Arial" w:hAnsi="Arial" w:cs="Arial"/>
          <w:sz w:val="18"/>
          <w:szCs w:val="18"/>
        </w:rPr>
        <w:t xml:space="preserve"> communications with the client</w:t>
      </w:r>
      <w:r w:rsidRPr="00DB499F">
        <w:rPr>
          <w:rFonts w:ascii="Arial" w:hAnsi="Arial" w:cs="Arial"/>
          <w:sz w:val="18"/>
          <w:szCs w:val="18"/>
        </w:rPr>
        <w:t>.</w:t>
      </w:r>
    </w:p>
    <w:p xmlns:wp14="http://schemas.microsoft.com/office/word/2010/wordml" w:rsidR="00307E6D" w:rsidP="00307E6D" w:rsidRDefault="00307E6D" w14:paraId="25CA6D3B" wp14:textId="77777777">
      <w:pPr>
        <w:pStyle w:val="BodyText"/>
        <w:numPr>
          <w:ilvl w:val="0"/>
          <w:numId w:val="5"/>
        </w:numPr>
        <w:spacing w:after="0"/>
        <w:jc w:val="both"/>
        <w:rPr>
          <w:rFonts w:ascii="Arial" w:hAnsi="Arial" w:cs="Arial"/>
          <w:sz w:val="18"/>
          <w:szCs w:val="18"/>
        </w:rPr>
      </w:pPr>
      <w:r>
        <w:rPr>
          <w:rFonts w:ascii="Arial" w:hAnsi="Arial" w:cs="Arial"/>
          <w:sz w:val="18"/>
          <w:szCs w:val="18"/>
        </w:rPr>
        <w:t>Communicating with management about daily status</w:t>
      </w:r>
    </w:p>
    <w:p xmlns:wp14="http://schemas.microsoft.com/office/word/2010/wordml" w:rsidRPr="007E654A" w:rsidR="00307E6D" w:rsidP="00B24B8B" w:rsidRDefault="00307E6D" w14:paraId="34CE0A41" wp14:textId="77777777">
      <w:pPr>
        <w:pStyle w:val="BodyText"/>
        <w:jc w:val="both"/>
        <w:rPr>
          <w:rFonts w:ascii="Arial" w:hAnsi="Arial" w:cs="Arial"/>
          <w:sz w:val="18"/>
          <w:szCs w:val="18"/>
        </w:rPr>
      </w:pPr>
    </w:p>
    <w:p xmlns:wp14="http://schemas.microsoft.com/office/word/2010/wordml" w:rsidRPr="007E654A" w:rsidR="00605041" w:rsidP="00605041" w:rsidRDefault="00605041" w14:paraId="62EBF3C5" wp14:textId="77777777">
      <w:pPr>
        <w:spacing w:line="312" w:lineRule="auto"/>
        <w:rPr>
          <w:rFonts w:ascii="Arial" w:hAnsi="Arial" w:cs="Arial"/>
          <w:sz w:val="18"/>
          <w:szCs w:val="18"/>
        </w:rPr>
      </w:pPr>
    </w:p>
    <w:p xmlns:wp14="http://schemas.microsoft.com/office/word/2010/wordml" w:rsidRPr="007E654A" w:rsidR="009F53B9" w:rsidP="009F53B9" w:rsidRDefault="009F53B9" w14:paraId="7E430FFA" wp14:textId="77777777">
      <w:pPr>
        <w:pStyle w:val="SectionTitle"/>
        <w:tabs>
          <w:tab w:val="left" w:pos="1905"/>
        </w:tabs>
        <w:spacing w:before="0" w:line="240" w:lineRule="auto"/>
        <w:rPr>
          <w:bCs w:val="0"/>
          <w:i/>
          <w:sz w:val="18"/>
          <w:szCs w:val="18"/>
        </w:rPr>
      </w:pPr>
      <w:r w:rsidRPr="007E654A">
        <w:rPr>
          <w:bCs w:val="0"/>
          <w:i/>
          <w:sz w:val="18"/>
          <w:szCs w:val="18"/>
        </w:rPr>
        <w:t xml:space="preserve">HOME SERVICES GAMEON </w:t>
      </w:r>
      <w:r w:rsidRPr="007E654A">
        <w:rPr>
          <w:bCs w:val="0"/>
          <w:i/>
          <w:sz w:val="18"/>
          <w:szCs w:val="18"/>
        </w:rPr>
        <w:tab/>
      </w:r>
      <w:r w:rsidRPr="007E654A">
        <w:rPr>
          <w:bCs w:val="0"/>
          <w:i/>
          <w:sz w:val="18"/>
          <w:szCs w:val="18"/>
        </w:rPr>
        <w:t xml:space="preserve">                      </w:t>
      </w:r>
    </w:p>
    <w:p xmlns:wp14="http://schemas.microsoft.com/office/word/2010/wordml" w:rsidRPr="007E654A" w:rsidR="009F53B9" w:rsidP="009F53B9" w:rsidRDefault="009F53B9" w14:paraId="5B0A9B92" wp14:textId="77777777">
      <w:pPr>
        <w:pStyle w:val="SectionTitle"/>
        <w:tabs>
          <w:tab w:val="left" w:pos="1905"/>
        </w:tabs>
        <w:spacing w:before="0" w:line="240" w:lineRule="auto"/>
        <w:ind w:left="1980" w:hanging="1980"/>
        <w:rPr>
          <w:b w:val="0"/>
          <w:bCs w:val="0"/>
          <w:sz w:val="18"/>
          <w:szCs w:val="18"/>
        </w:rPr>
      </w:pPr>
      <w:r w:rsidRPr="007E654A">
        <w:rPr>
          <w:bCs w:val="0"/>
          <w:sz w:val="18"/>
          <w:szCs w:val="18"/>
        </w:rPr>
        <w:t>Client</w:t>
      </w:r>
      <w:r w:rsidRPr="007E654A">
        <w:rPr>
          <w:bCs w:val="0"/>
          <w:sz w:val="18"/>
          <w:szCs w:val="18"/>
        </w:rPr>
        <w:tab/>
      </w:r>
      <w:r w:rsidRPr="007E654A">
        <w:rPr>
          <w:bCs w:val="0"/>
          <w:sz w:val="18"/>
          <w:szCs w:val="18"/>
        </w:rPr>
        <w:t xml:space="preserve">: </w:t>
      </w:r>
      <w:r w:rsidRPr="007E654A" w:rsidR="00BB03F9">
        <w:rPr>
          <w:b w:val="0"/>
          <w:bCs w:val="0"/>
          <w:sz w:val="18"/>
          <w:szCs w:val="18"/>
        </w:rPr>
        <w:t>Sears Holdings Corporation</w:t>
      </w:r>
    </w:p>
    <w:p xmlns:wp14="http://schemas.microsoft.com/office/word/2010/wordml" w:rsidRPr="007E654A" w:rsidR="009F53B9" w:rsidP="009F53B9" w:rsidRDefault="009F53B9" w14:paraId="0EEA1041" wp14:textId="77777777">
      <w:pPr>
        <w:pStyle w:val="SectionTitle"/>
        <w:tabs>
          <w:tab w:val="left" w:pos="1905"/>
        </w:tabs>
        <w:spacing w:before="0" w:line="240" w:lineRule="auto"/>
        <w:ind w:left="1980" w:hanging="1980"/>
        <w:rPr>
          <w:b w:val="0"/>
          <w:bCs w:val="0"/>
          <w:sz w:val="18"/>
          <w:szCs w:val="18"/>
        </w:rPr>
      </w:pPr>
      <w:r w:rsidRPr="007E654A">
        <w:rPr>
          <w:bCs w:val="0"/>
          <w:sz w:val="18"/>
          <w:szCs w:val="18"/>
        </w:rPr>
        <w:t>Environment</w:t>
      </w:r>
      <w:r w:rsidRPr="007E654A">
        <w:rPr>
          <w:bCs w:val="0"/>
          <w:sz w:val="18"/>
          <w:szCs w:val="18"/>
        </w:rPr>
        <w:tab/>
      </w:r>
      <w:r w:rsidRPr="007E654A">
        <w:rPr>
          <w:bCs w:val="0"/>
          <w:sz w:val="18"/>
          <w:szCs w:val="18"/>
        </w:rPr>
        <w:t xml:space="preserve">: </w:t>
      </w:r>
      <w:r w:rsidRPr="007E654A">
        <w:rPr>
          <w:b w:val="0"/>
          <w:bCs w:val="0"/>
          <w:sz w:val="18"/>
          <w:szCs w:val="18"/>
        </w:rPr>
        <w:t xml:space="preserve">Java, </w:t>
      </w:r>
      <w:r w:rsidRPr="007E654A" w:rsidR="008776C7">
        <w:rPr>
          <w:b w:val="0"/>
          <w:bCs w:val="0"/>
          <w:sz w:val="18"/>
          <w:szCs w:val="18"/>
        </w:rPr>
        <w:t>Hibernate</w:t>
      </w:r>
      <w:r w:rsidRPr="007E654A" w:rsidR="00752BE2">
        <w:rPr>
          <w:b w:val="0"/>
          <w:bCs w:val="0"/>
          <w:sz w:val="18"/>
          <w:szCs w:val="18"/>
        </w:rPr>
        <w:t xml:space="preserve"> 3.3</w:t>
      </w:r>
      <w:r w:rsidRPr="007E654A" w:rsidR="008776C7">
        <w:rPr>
          <w:b w:val="0"/>
          <w:bCs w:val="0"/>
          <w:sz w:val="18"/>
          <w:szCs w:val="18"/>
        </w:rPr>
        <w:t xml:space="preserve">, Struts 2.1, Spring 3.0, </w:t>
      </w:r>
      <w:r w:rsidR="003030BA">
        <w:rPr>
          <w:b w:val="0"/>
          <w:bCs w:val="0"/>
          <w:sz w:val="18"/>
          <w:szCs w:val="18"/>
        </w:rPr>
        <w:t xml:space="preserve">Spring Batch, </w:t>
      </w:r>
      <w:r w:rsidRPr="007E654A" w:rsidR="00B30827">
        <w:rPr>
          <w:b w:val="0"/>
          <w:bCs w:val="0"/>
          <w:sz w:val="18"/>
          <w:szCs w:val="18"/>
        </w:rPr>
        <w:t>JSP,</w:t>
      </w:r>
      <w:r w:rsidRPr="007E654A" w:rsidR="00CA3133">
        <w:rPr>
          <w:b w:val="0"/>
          <w:bCs w:val="0"/>
          <w:sz w:val="18"/>
          <w:szCs w:val="18"/>
        </w:rPr>
        <w:t xml:space="preserve"> </w:t>
      </w:r>
      <w:r w:rsidRPr="007E654A" w:rsidR="00B30827">
        <w:rPr>
          <w:b w:val="0"/>
          <w:bCs w:val="0"/>
          <w:sz w:val="18"/>
          <w:szCs w:val="18"/>
        </w:rPr>
        <w:t>Servlets,</w:t>
      </w:r>
      <w:r w:rsidRPr="007E654A" w:rsidR="00F30536">
        <w:rPr>
          <w:b w:val="0"/>
          <w:bCs w:val="0"/>
          <w:sz w:val="18"/>
          <w:szCs w:val="18"/>
        </w:rPr>
        <w:t xml:space="preserve"> </w:t>
      </w:r>
      <w:r w:rsidRPr="007E654A" w:rsidR="00B30827">
        <w:rPr>
          <w:b w:val="0"/>
          <w:bCs w:val="0"/>
          <w:sz w:val="18"/>
          <w:szCs w:val="18"/>
        </w:rPr>
        <w:t>JSON, JQuery</w:t>
      </w:r>
      <w:r w:rsidRPr="007E654A" w:rsidR="00CA3133">
        <w:rPr>
          <w:b w:val="0"/>
          <w:bCs w:val="0"/>
          <w:sz w:val="18"/>
          <w:szCs w:val="18"/>
        </w:rPr>
        <w:t>, Java script</w:t>
      </w:r>
      <w:r w:rsidRPr="007E654A">
        <w:rPr>
          <w:b w:val="0"/>
          <w:bCs w:val="0"/>
          <w:sz w:val="18"/>
          <w:szCs w:val="18"/>
        </w:rPr>
        <w:t xml:space="preserve">, </w:t>
      </w:r>
      <w:r w:rsidRPr="007E654A" w:rsidR="00B30827">
        <w:rPr>
          <w:b w:val="0"/>
          <w:bCs w:val="0"/>
          <w:sz w:val="18"/>
          <w:szCs w:val="18"/>
        </w:rPr>
        <w:t>HTML, Informix, Windows</w:t>
      </w:r>
      <w:r w:rsidRPr="007E654A">
        <w:rPr>
          <w:b w:val="0"/>
          <w:bCs w:val="0"/>
          <w:sz w:val="18"/>
          <w:szCs w:val="18"/>
        </w:rPr>
        <w:t xml:space="preserve"> 2000</w:t>
      </w:r>
    </w:p>
    <w:p xmlns:wp14="http://schemas.microsoft.com/office/word/2010/wordml" w:rsidR="00CE7788" w:rsidP="009F53B9" w:rsidRDefault="009F53B9" w14:paraId="6934ED98" wp14:textId="77777777">
      <w:pPr>
        <w:pStyle w:val="SectionTitle"/>
        <w:tabs>
          <w:tab w:val="left" w:pos="1905"/>
        </w:tabs>
        <w:spacing w:before="0" w:line="240" w:lineRule="auto"/>
        <w:rPr>
          <w:b w:val="0"/>
          <w:sz w:val="18"/>
          <w:szCs w:val="18"/>
        </w:rPr>
      </w:pPr>
      <w:r w:rsidRPr="007E654A">
        <w:rPr>
          <w:sz w:val="18"/>
          <w:szCs w:val="18"/>
        </w:rPr>
        <w:t xml:space="preserve">Domain                       </w:t>
      </w:r>
      <w:r w:rsidR="00A563A5">
        <w:rPr>
          <w:sz w:val="18"/>
          <w:szCs w:val="18"/>
        </w:rPr>
        <w:t xml:space="preserve">          </w:t>
      </w:r>
      <w:r w:rsidRPr="007E654A">
        <w:rPr>
          <w:sz w:val="18"/>
          <w:szCs w:val="18"/>
        </w:rPr>
        <w:t xml:space="preserve">: </w:t>
      </w:r>
      <w:r w:rsidRPr="007E654A" w:rsidR="000808F2">
        <w:rPr>
          <w:b w:val="0"/>
          <w:sz w:val="18"/>
          <w:szCs w:val="18"/>
        </w:rPr>
        <w:t>Retail</w:t>
      </w:r>
    </w:p>
    <w:p xmlns:wp14="http://schemas.microsoft.com/office/word/2010/wordml" w:rsidRPr="007E654A" w:rsidR="009F53B9" w:rsidP="009F53B9" w:rsidRDefault="00CE7788" w14:paraId="46D5E674" wp14:textId="77777777">
      <w:pPr>
        <w:pStyle w:val="SectionTitle"/>
        <w:tabs>
          <w:tab w:val="left" w:pos="1905"/>
        </w:tabs>
        <w:spacing w:before="0" w:line="240" w:lineRule="auto"/>
        <w:rPr>
          <w:b w:val="0"/>
          <w:sz w:val="18"/>
          <w:szCs w:val="18"/>
        </w:rPr>
      </w:pPr>
      <w:r w:rsidRPr="00CE7788">
        <w:rPr>
          <w:sz w:val="18"/>
          <w:szCs w:val="18"/>
        </w:rPr>
        <w:t>Role</w:t>
      </w:r>
      <w:r>
        <w:rPr>
          <w:sz w:val="18"/>
          <w:szCs w:val="18"/>
        </w:rPr>
        <w:t xml:space="preserve">                                       : </w:t>
      </w:r>
      <w:r w:rsidRPr="00CE7788">
        <w:rPr>
          <w:b w:val="0"/>
          <w:sz w:val="18"/>
          <w:szCs w:val="18"/>
        </w:rPr>
        <w:t>Fullstack Developer</w:t>
      </w:r>
      <w:r w:rsidRPr="007E654A" w:rsidR="009F53B9">
        <w:rPr>
          <w:b w:val="0"/>
          <w:sz w:val="18"/>
          <w:szCs w:val="18"/>
        </w:rPr>
        <w:br/>
      </w:r>
      <w:r w:rsidRPr="007E654A" w:rsidR="009F53B9">
        <w:rPr>
          <w:sz w:val="18"/>
          <w:szCs w:val="18"/>
        </w:rPr>
        <w:t>Duration</w:t>
      </w:r>
      <w:r w:rsidRPr="007E654A" w:rsidR="009F53B9">
        <w:rPr>
          <w:sz w:val="18"/>
          <w:szCs w:val="18"/>
        </w:rPr>
        <w:tab/>
      </w:r>
      <w:r w:rsidRPr="007E654A" w:rsidR="009F53B9">
        <w:rPr>
          <w:sz w:val="18"/>
          <w:szCs w:val="18"/>
        </w:rPr>
        <w:t xml:space="preserve">: </w:t>
      </w:r>
      <w:r w:rsidRPr="007E654A" w:rsidR="00632FEF">
        <w:rPr>
          <w:b w:val="0"/>
          <w:sz w:val="18"/>
          <w:szCs w:val="18"/>
        </w:rPr>
        <w:t>From Nov 2011</w:t>
      </w:r>
      <w:r w:rsidRPr="007E654A" w:rsidR="00605041">
        <w:rPr>
          <w:b w:val="0"/>
          <w:sz w:val="18"/>
          <w:szCs w:val="18"/>
        </w:rPr>
        <w:t xml:space="preserve"> to Jan 2013</w:t>
      </w:r>
    </w:p>
    <w:p xmlns:wp14="http://schemas.microsoft.com/office/word/2010/wordml" w:rsidRPr="007E654A" w:rsidR="009F53B9" w:rsidP="009F53B9" w:rsidRDefault="009F53B9" w14:paraId="6D98A12B" wp14:textId="77777777">
      <w:pPr>
        <w:jc w:val="both"/>
        <w:rPr>
          <w:rFonts w:ascii="Arial" w:hAnsi="Arial" w:cs="Arial"/>
          <w:b/>
          <w:sz w:val="18"/>
          <w:szCs w:val="18"/>
        </w:rPr>
      </w:pPr>
    </w:p>
    <w:p xmlns:wp14="http://schemas.microsoft.com/office/word/2010/wordml" w:rsidRPr="007E654A" w:rsidR="005F5E4F" w:rsidP="00A00268" w:rsidRDefault="009F53B9" w14:paraId="0AC73BF4" wp14:textId="77777777">
      <w:pPr>
        <w:pStyle w:val="BodyText"/>
        <w:jc w:val="both"/>
        <w:rPr>
          <w:rFonts w:ascii="Arial" w:hAnsi="Arial" w:cs="Arial"/>
          <w:sz w:val="18"/>
          <w:szCs w:val="18"/>
        </w:rPr>
      </w:pPr>
      <w:r w:rsidRPr="007E654A">
        <w:rPr>
          <w:rFonts w:ascii="Arial" w:hAnsi="Arial" w:cs="Arial"/>
          <w:b/>
          <w:bCs/>
          <w:sz w:val="18"/>
          <w:szCs w:val="18"/>
        </w:rPr>
        <w:t>Project Description:</w:t>
      </w:r>
      <w:r w:rsidRPr="007E654A">
        <w:rPr>
          <w:rFonts w:ascii="Arial" w:hAnsi="Arial" w:cs="Arial"/>
          <w:sz w:val="18"/>
          <w:szCs w:val="18"/>
        </w:rPr>
        <w:t xml:space="preserve"> </w:t>
      </w:r>
      <w:r w:rsidRPr="007E654A" w:rsidR="005F5E4F">
        <w:rPr>
          <w:rFonts w:ascii="Arial" w:hAnsi="Arial" w:cs="Arial"/>
          <w:sz w:val="18"/>
          <w:szCs w:val="18"/>
        </w:rPr>
        <w:t xml:space="preserve">The Home Services Game On integration project has two main objectives are </w:t>
      </w:r>
      <w:r w:rsidRPr="007E654A" w:rsidR="00B30827">
        <w:rPr>
          <w:rFonts w:ascii="Arial" w:hAnsi="Arial" w:cs="Arial"/>
          <w:sz w:val="18"/>
          <w:szCs w:val="18"/>
        </w:rPr>
        <w:t>providing</w:t>
      </w:r>
      <w:r w:rsidRPr="007E654A" w:rsidR="005F5E4F">
        <w:rPr>
          <w:rFonts w:ascii="Arial" w:hAnsi="Arial" w:cs="Arial"/>
          <w:sz w:val="18"/>
          <w:szCs w:val="18"/>
        </w:rPr>
        <w:t xml:space="preserve"> visibility to the SHC User of Home Delivery’s operational metrics from </w:t>
      </w:r>
      <w:r w:rsidRPr="007E654A" w:rsidR="00B30827">
        <w:rPr>
          <w:rFonts w:ascii="Arial" w:hAnsi="Arial" w:cs="Arial"/>
          <w:sz w:val="18"/>
          <w:szCs w:val="18"/>
        </w:rPr>
        <w:t>a</w:t>
      </w:r>
      <w:r w:rsidRPr="007E654A" w:rsidR="005F5E4F">
        <w:rPr>
          <w:rFonts w:ascii="Arial" w:hAnsi="Arial" w:cs="Arial"/>
          <w:sz w:val="18"/>
          <w:szCs w:val="18"/>
        </w:rPr>
        <w:t xml:space="preserve"> Nation, Region, District, delivery unit, and Carrier level and enable the capability to present to the SHC User Home Delivery’s metrics down to the Driver level</w:t>
      </w:r>
    </w:p>
    <w:p xmlns:wp14="http://schemas.microsoft.com/office/word/2010/wordml" w:rsidR="00A80096" w:rsidP="00F71A75" w:rsidRDefault="005F5E4F" w14:paraId="27587322" wp14:textId="77777777">
      <w:pPr>
        <w:pStyle w:val="BodyText"/>
        <w:ind w:firstLine="720"/>
        <w:jc w:val="both"/>
        <w:rPr>
          <w:rFonts w:ascii="Arial" w:hAnsi="Arial" w:cs="Arial"/>
          <w:sz w:val="18"/>
          <w:szCs w:val="18"/>
        </w:rPr>
      </w:pPr>
      <w:r w:rsidRPr="007E654A">
        <w:rPr>
          <w:rFonts w:ascii="Arial" w:hAnsi="Arial" w:cs="Arial"/>
          <w:sz w:val="18"/>
          <w:szCs w:val="18"/>
        </w:rPr>
        <w:t>In this project we managing Region profile maintenance, District profile maintenance, Delivery Unit (MDO) profile maintenance, Carrier profile maintenance, Delivery team profile maintenance (owner, driver, helper, LCM), Region, district, unit, carrier support team profile maintenance</w:t>
      </w:r>
    </w:p>
    <w:p xmlns:wp14="http://schemas.microsoft.com/office/word/2010/wordml" w:rsidR="00307E6D" w:rsidP="00307E6D" w:rsidRDefault="00307E6D" w14:paraId="3059E595" wp14:textId="77777777">
      <w:pPr>
        <w:pStyle w:val="BodyText"/>
      </w:pPr>
      <w:r>
        <w:rPr>
          <w:rFonts w:ascii="Arial" w:hAnsi="Arial" w:cs="Arial"/>
          <w:b/>
          <w:iCs/>
          <w:sz w:val="18"/>
          <w:szCs w:val="18"/>
          <w:u w:val="single"/>
        </w:rPr>
        <w:t>Roles &amp; Responsibilities</w:t>
      </w:r>
      <w:r>
        <w:rPr>
          <w:rFonts w:ascii="Arial" w:hAnsi="Arial" w:cs="Arial"/>
          <w:b/>
          <w:iCs/>
          <w:sz w:val="18"/>
          <w:szCs w:val="18"/>
        </w:rPr>
        <w:t>:</w:t>
      </w:r>
    </w:p>
    <w:p xmlns:wp14="http://schemas.microsoft.com/office/word/2010/wordml" w:rsidR="00307E6D" w:rsidP="00307E6D" w:rsidRDefault="00307E6D" w14:paraId="2946DB82" wp14:textId="77777777">
      <w:pPr>
        <w:pStyle w:val="BodyText"/>
        <w:rPr>
          <w:rFonts w:ascii="Arial" w:hAnsi="Arial" w:cs="Arial"/>
          <w:b/>
          <w:iCs/>
          <w:sz w:val="18"/>
          <w:szCs w:val="18"/>
        </w:rPr>
      </w:pPr>
    </w:p>
    <w:p xmlns:wp14="http://schemas.microsoft.com/office/word/2010/wordml" w:rsidRPr="00DB499F" w:rsidR="00307E6D" w:rsidP="00F74D3C" w:rsidRDefault="00307E6D" w14:paraId="2226525C" wp14:textId="77777777">
      <w:pPr>
        <w:pStyle w:val="BodyText"/>
        <w:numPr>
          <w:ilvl w:val="0"/>
          <w:numId w:val="5"/>
        </w:numPr>
        <w:spacing w:after="0" w:line="360" w:lineRule="auto"/>
        <w:rPr>
          <w:rFonts w:ascii="Arial" w:hAnsi="Arial" w:cs="Arial"/>
          <w:sz w:val="18"/>
          <w:szCs w:val="18"/>
        </w:rPr>
      </w:pPr>
      <w:r>
        <w:rPr>
          <w:rFonts w:ascii="Arial" w:hAnsi="Arial" w:cs="Arial"/>
          <w:sz w:val="18"/>
          <w:szCs w:val="18"/>
        </w:rPr>
        <w:t>Requirement gathering, analysis, design, distribute and development and unit testing</w:t>
      </w:r>
    </w:p>
    <w:p xmlns:wp14="http://schemas.microsoft.com/office/word/2010/wordml" w:rsidRPr="00F74D3C" w:rsidR="00F74D3C" w:rsidP="00F74D3C" w:rsidRDefault="00F74D3C" w14:paraId="1A747A20" wp14:textId="77777777">
      <w:pPr>
        <w:pStyle w:val="BodyText"/>
        <w:numPr>
          <w:ilvl w:val="0"/>
          <w:numId w:val="5"/>
        </w:numPr>
        <w:spacing w:after="0" w:line="360" w:lineRule="auto"/>
        <w:rPr>
          <w:rFonts w:ascii="Arial" w:hAnsi="Arial" w:cs="Arial"/>
          <w:sz w:val="18"/>
          <w:szCs w:val="18"/>
        </w:rPr>
      </w:pPr>
      <w:r w:rsidRPr="00F74D3C">
        <w:rPr>
          <w:rFonts w:ascii="Arial" w:hAnsi="Arial" w:cs="Arial"/>
          <w:sz w:val="18"/>
          <w:szCs w:val="18"/>
        </w:rPr>
        <w:t>Developed visibility and reporting dashboards for SHC Home Delivery operations.</w:t>
      </w:r>
    </w:p>
    <w:p xmlns:wp14="http://schemas.microsoft.com/office/word/2010/wordml" w:rsidR="00307E6D" w:rsidP="00307E6D" w:rsidRDefault="00307E6D" w14:paraId="761EBB2C" wp14:textId="77777777">
      <w:pPr>
        <w:pStyle w:val="BodyText"/>
        <w:numPr>
          <w:ilvl w:val="0"/>
          <w:numId w:val="5"/>
        </w:numPr>
        <w:spacing w:after="0" w:line="360" w:lineRule="auto"/>
        <w:rPr>
          <w:rFonts w:ascii="Arial" w:hAnsi="Arial" w:cs="Arial"/>
          <w:sz w:val="18"/>
          <w:szCs w:val="18"/>
        </w:rPr>
      </w:pPr>
      <w:r>
        <w:rPr>
          <w:rFonts w:ascii="Arial" w:hAnsi="Arial" w:cs="Arial"/>
          <w:sz w:val="18"/>
          <w:szCs w:val="18"/>
        </w:rPr>
        <w:t>I</w:t>
      </w:r>
      <w:r w:rsidRPr="005B64FE">
        <w:rPr>
          <w:rFonts w:ascii="Arial" w:hAnsi="Arial" w:cs="Arial"/>
          <w:sz w:val="18"/>
          <w:szCs w:val="18"/>
        </w:rPr>
        <w:t>mplemented annotation based audit log mechanism</w:t>
      </w:r>
    </w:p>
    <w:p xmlns:wp14="http://schemas.microsoft.com/office/word/2010/wordml" w:rsidRPr="00BC145F" w:rsidR="009339D9" w:rsidP="00BC145F" w:rsidRDefault="009339D9" w14:paraId="75D4C5F2" wp14:textId="77777777">
      <w:pPr>
        <w:pStyle w:val="BodyText"/>
        <w:numPr>
          <w:ilvl w:val="0"/>
          <w:numId w:val="5"/>
        </w:numPr>
        <w:spacing w:after="0" w:line="360" w:lineRule="auto"/>
        <w:rPr>
          <w:rFonts w:ascii="Arial" w:hAnsi="Arial" w:cs="Arial"/>
          <w:sz w:val="18"/>
          <w:szCs w:val="18"/>
        </w:rPr>
      </w:pPr>
      <w:r w:rsidRPr="009339D9">
        <w:rPr>
          <w:rFonts w:ascii="Arial" w:hAnsi="Arial" w:cs="Arial"/>
          <w:sz w:val="18"/>
          <w:szCs w:val="18"/>
        </w:rPr>
        <w:t>Developed front-end application using HTML, CSS, JavaScript, backbone.js, and jQuery.</w:t>
      </w:r>
    </w:p>
    <w:p xmlns:wp14="http://schemas.microsoft.com/office/word/2010/wordml" w:rsidR="00307E6D" w:rsidP="00307E6D" w:rsidRDefault="00F74D3C" w14:paraId="2D606CD9" wp14:textId="77777777">
      <w:pPr>
        <w:pStyle w:val="BodyText"/>
        <w:numPr>
          <w:ilvl w:val="0"/>
          <w:numId w:val="5"/>
        </w:numPr>
        <w:spacing w:after="0" w:line="360" w:lineRule="auto"/>
        <w:rPr>
          <w:rFonts w:ascii="Arial" w:hAnsi="Arial" w:cs="Arial"/>
          <w:sz w:val="18"/>
          <w:szCs w:val="18"/>
        </w:rPr>
      </w:pPr>
      <w:r>
        <w:rPr>
          <w:rFonts w:ascii="Arial" w:hAnsi="Arial" w:cs="Arial"/>
          <w:sz w:val="18"/>
          <w:szCs w:val="18"/>
        </w:rPr>
        <w:t xml:space="preserve">Implemented Spring batch jobs to import the information of </w:t>
      </w:r>
      <w:r w:rsidRPr="00F74D3C">
        <w:rPr>
          <w:rFonts w:ascii="Arial" w:hAnsi="Arial" w:cs="Arial"/>
          <w:sz w:val="18"/>
          <w:szCs w:val="18"/>
        </w:rPr>
        <w:t>Region/Unit/Carrier Profile Management</w:t>
      </w:r>
    </w:p>
    <w:p xmlns:wp14="http://schemas.microsoft.com/office/word/2010/wordml" w:rsidRPr="00DB499F" w:rsidR="00307E6D" w:rsidP="00307E6D" w:rsidRDefault="00307E6D" w14:paraId="120732B8" wp14:textId="77777777">
      <w:pPr>
        <w:numPr>
          <w:ilvl w:val="0"/>
          <w:numId w:val="5"/>
        </w:numPr>
        <w:spacing w:line="360" w:lineRule="auto"/>
        <w:jc w:val="both"/>
        <w:rPr>
          <w:rFonts w:ascii="Arial" w:hAnsi="Arial" w:cs="Arial"/>
          <w:sz w:val="18"/>
          <w:szCs w:val="18"/>
        </w:rPr>
      </w:pPr>
      <w:r w:rsidRPr="00DB499F">
        <w:rPr>
          <w:rFonts w:ascii="Arial" w:hAnsi="Arial" w:cs="Arial"/>
          <w:sz w:val="18"/>
          <w:szCs w:val="18"/>
        </w:rPr>
        <w:t>Regular conference calls and email</w:t>
      </w:r>
      <w:r>
        <w:rPr>
          <w:rFonts w:ascii="Arial" w:hAnsi="Arial" w:cs="Arial"/>
          <w:sz w:val="18"/>
          <w:szCs w:val="18"/>
        </w:rPr>
        <w:t xml:space="preserve"> communications with the client</w:t>
      </w:r>
      <w:r w:rsidRPr="00DB499F">
        <w:rPr>
          <w:rFonts w:ascii="Arial" w:hAnsi="Arial" w:cs="Arial"/>
          <w:sz w:val="18"/>
          <w:szCs w:val="18"/>
        </w:rPr>
        <w:t>.</w:t>
      </w:r>
    </w:p>
    <w:p xmlns:wp14="http://schemas.microsoft.com/office/word/2010/wordml" w:rsidR="00307E6D" w:rsidP="00307E6D" w:rsidRDefault="00307E6D" w14:paraId="4B64BBB9" wp14:textId="77777777">
      <w:pPr>
        <w:pStyle w:val="BodyText"/>
        <w:numPr>
          <w:ilvl w:val="0"/>
          <w:numId w:val="5"/>
        </w:numPr>
        <w:spacing w:after="0"/>
        <w:jc w:val="both"/>
        <w:rPr>
          <w:rFonts w:ascii="Arial" w:hAnsi="Arial" w:cs="Arial"/>
          <w:sz w:val="18"/>
          <w:szCs w:val="18"/>
        </w:rPr>
      </w:pPr>
      <w:r>
        <w:rPr>
          <w:rFonts w:ascii="Arial" w:hAnsi="Arial" w:cs="Arial"/>
          <w:sz w:val="18"/>
          <w:szCs w:val="18"/>
        </w:rPr>
        <w:t>Communicating with management about daily status</w:t>
      </w:r>
    </w:p>
    <w:p xmlns:wp14="http://schemas.microsoft.com/office/word/2010/wordml" w:rsidRPr="007E654A" w:rsidR="00307E6D" w:rsidP="00F71A75" w:rsidRDefault="00A43A19" w14:paraId="14B5651D" wp14:textId="77777777">
      <w:pPr>
        <w:pStyle w:val="BodyText"/>
        <w:ind w:firstLine="720"/>
        <w:jc w:val="both"/>
        <w:rPr>
          <w:rFonts w:ascii="Arial" w:hAnsi="Arial" w:cs="Arial"/>
          <w:sz w:val="18"/>
          <w:szCs w:val="18"/>
        </w:rPr>
      </w:pPr>
      <w:r>
        <w:rPr>
          <w:noProof/>
        </w:rPr>
        <w:drawing>
          <wp:anchor xmlns:wp14="http://schemas.microsoft.com/office/word/2010/wordprocessingDrawing" distT="0" distB="0" distL="114300" distR="114300" simplePos="0" relativeHeight="251657728" behindDoc="0" locked="0" layoutInCell="1" allowOverlap="1" wp14:anchorId="0C804F3A" wp14:editId="7777777">
            <wp:simplePos x="0" y="0"/>
            <wp:positionH relativeFrom="column">
              <wp:posOffset>0</wp:posOffset>
            </wp:positionH>
            <wp:positionV relativeFrom="paragraph">
              <wp:posOffset>0</wp:posOffset>
            </wp:positionV>
            <wp:extent cx="12700" cy="127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link="rId6">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pic:spPr>
                </pic:pic>
              </a:graphicData>
            </a:graphic>
            <wp14:sizeRelH relativeFrom="page">
              <wp14:pctWidth>0</wp14:pctWidth>
            </wp14:sizeRelH>
            <wp14:sizeRelV relativeFrom="page">
              <wp14:pctHeight>0</wp14:pctHeight>
            </wp14:sizeRelV>
          </wp:anchor>
        </w:drawing>
      </w:r>
    </w:p>
    <w:sectPr w:rsidRPr="007E654A" w:rsidR="00307E6D">
      <w:pgSz w:w="11906" w:h="16838" w:orient="portrait"/>
      <w:pgMar w:top="900" w:right="1411" w:bottom="1022"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angal">
    <w:panose1 w:val="02040503050203030202"/>
    <w:charset w:val="01"/>
    <w:family w:val="roman"/>
    <w:pitch w:val="variable"/>
    <w:sig w:usb0="0000A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singleLevel"/>
    <w:tmpl w:val="00000002"/>
    <w:name w:val="WW8Num1"/>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multilevel"/>
    <w:tmpl w:val="00000003"/>
    <w:name w:val="WW8Num9"/>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440"/>
        </w:tabs>
        <w:ind w:left="1440" w:hanging="360"/>
      </w:pPr>
      <w:rPr>
        <w:rFonts w:ascii="Wingdings" w:hAnsi="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singleLevel"/>
    <w:tmpl w:val="00000004"/>
    <w:name w:val="WW8Num12"/>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5"/>
    <w:multiLevelType w:val="singleLevel"/>
    <w:tmpl w:val="00000005"/>
    <w:name w:val="WW8Num14"/>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6"/>
    <w:multiLevelType w:val="singleLevel"/>
    <w:tmpl w:val="00000006"/>
    <w:name w:val="WW8Num15"/>
    <w:lvl w:ilvl="0">
      <w:start w:val="1"/>
      <w:numFmt w:val="bullet"/>
      <w:lvlText w:val=""/>
      <w:lvlJc w:val="left"/>
      <w:pPr>
        <w:tabs>
          <w:tab w:val="num" w:pos="720"/>
        </w:tabs>
        <w:ind w:left="720" w:hanging="360"/>
      </w:pPr>
      <w:rPr>
        <w:rFonts w:ascii="Symbol" w:hAnsi="Symbol"/>
      </w:rPr>
    </w:lvl>
  </w:abstractNum>
  <w:abstractNum w:abstractNumId="6" w15:restartNumberingAfterBreak="0">
    <w:nsid w:val="16875B2D"/>
    <w:multiLevelType w:val="hybridMultilevel"/>
    <w:tmpl w:val="26FC101A"/>
    <w:lvl w:ilvl="0">
      <w:numFmt w:val="bullet"/>
      <w:lvlText w:val=""/>
      <w:lvlJc w:val="left"/>
      <w:pPr>
        <w:ind w:left="1081" w:hanging="360"/>
      </w:pPr>
      <w:rPr>
        <w:rFonts w:hint="default" w:ascii="Symbol" w:hAnsi="Symbol" w:eastAsia="Symbol" w:cs="Symbol"/>
        <w:b w:val="0"/>
        <w:bCs w:val="0"/>
        <w:i w:val="0"/>
        <w:iCs w:val="0"/>
        <w:spacing w:val="0"/>
        <w:w w:val="100"/>
        <w:sz w:val="22"/>
        <w:szCs w:val="22"/>
        <w:lang w:val="en-US" w:eastAsia="en-US" w:bidi="ar-SA"/>
      </w:rPr>
    </w:lvl>
    <w:lvl w:ilvl="1">
      <w:numFmt w:val="bullet"/>
      <w:lvlText w:val="•"/>
      <w:lvlJc w:val="left"/>
      <w:pPr>
        <w:ind w:left="2052" w:hanging="360"/>
      </w:pPr>
      <w:rPr>
        <w:rFonts w:hint="default"/>
        <w:lang w:val="en-US" w:eastAsia="en-US" w:bidi="ar-SA"/>
      </w:rPr>
    </w:lvl>
    <w:lvl w:ilvl="2">
      <w:numFmt w:val="bullet"/>
      <w:lvlText w:val="•"/>
      <w:lvlJc w:val="left"/>
      <w:pPr>
        <w:ind w:left="3024" w:hanging="360"/>
      </w:pPr>
      <w:rPr>
        <w:rFonts w:hint="default"/>
        <w:lang w:val="en-US" w:eastAsia="en-US" w:bidi="ar-SA"/>
      </w:rPr>
    </w:lvl>
    <w:lvl w:ilvl="3">
      <w:numFmt w:val="bullet"/>
      <w:lvlText w:val="•"/>
      <w:lvlJc w:val="left"/>
      <w:pPr>
        <w:ind w:left="3996" w:hanging="360"/>
      </w:pPr>
      <w:rPr>
        <w:rFonts w:hint="default"/>
        <w:lang w:val="en-US" w:eastAsia="en-US" w:bidi="ar-SA"/>
      </w:rPr>
    </w:lvl>
    <w:lvl w:ilvl="4">
      <w:numFmt w:val="bullet"/>
      <w:lvlText w:val="•"/>
      <w:lvlJc w:val="left"/>
      <w:pPr>
        <w:ind w:left="4968" w:hanging="360"/>
      </w:pPr>
      <w:rPr>
        <w:rFonts w:hint="default"/>
        <w:lang w:val="en-US" w:eastAsia="en-US" w:bidi="ar-SA"/>
      </w:rPr>
    </w:lvl>
    <w:lvl w:ilvl="5">
      <w:numFmt w:val="bullet"/>
      <w:lvlText w:val="•"/>
      <w:lvlJc w:val="left"/>
      <w:pPr>
        <w:ind w:left="5940" w:hanging="360"/>
      </w:pPr>
      <w:rPr>
        <w:rFonts w:hint="default"/>
        <w:lang w:val="en-US" w:eastAsia="en-US" w:bidi="ar-SA"/>
      </w:rPr>
    </w:lvl>
    <w:lvl w:ilvl="6">
      <w:numFmt w:val="bullet"/>
      <w:lvlText w:val="•"/>
      <w:lvlJc w:val="left"/>
      <w:pPr>
        <w:ind w:left="6912" w:hanging="360"/>
      </w:pPr>
      <w:rPr>
        <w:rFonts w:hint="default"/>
        <w:lang w:val="en-US" w:eastAsia="en-US" w:bidi="ar-SA"/>
      </w:rPr>
    </w:lvl>
    <w:lvl w:ilvl="7">
      <w:numFmt w:val="bullet"/>
      <w:lvlText w:val="•"/>
      <w:lvlJc w:val="left"/>
      <w:pPr>
        <w:ind w:left="7884" w:hanging="360"/>
      </w:pPr>
      <w:rPr>
        <w:rFonts w:hint="default"/>
        <w:lang w:val="en-US" w:eastAsia="en-US" w:bidi="ar-SA"/>
      </w:rPr>
    </w:lvl>
    <w:lvl w:ilvl="8">
      <w:numFmt w:val="bullet"/>
      <w:lvlText w:val="•"/>
      <w:lvlJc w:val="left"/>
      <w:pPr>
        <w:ind w:left="8856" w:hanging="360"/>
      </w:pPr>
      <w:rPr>
        <w:rFonts w:hint="default"/>
        <w:lang w:val="en-US" w:eastAsia="en-US" w:bidi="ar-SA"/>
      </w:rPr>
    </w:lvl>
  </w:abstractNum>
  <w:abstractNum w:abstractNumId="7" w15:restartNumberingAfterBreak="0">
    <w:nsid w:val="1C982088"/>
    <w:multiLevelType w:val="singleLevel"/>
    <w:tmpl w:val="04090005"/>
    <w:lvl w:ilvl="0">
      <w:start w:val="1"/>
      <w:numFmt w:val="bullet"/>
      <w:lvlText w:val=""/>
      <w:lvlJc w:val="left"/>
      <w:pPr>
        <w:tabs>
          <w:tab w:val="num" w:pos="720"/>
        </w:tabs>
        <w:ind w:left="720" w:hanging="360"/>
      </w:pPr>
      <w:rPr>
        <w:rFonts w:hint="default" w:ascii="Wingdings" w:hAnsi="Wingdings"/>
      </w:rPr>
    </w:lvl>
  </w:abstractNum>
  <w:abstractNum w:abstractNumId="8" w15:restartNumberingAfterBreak="0">
    <w:nsid w:val="25AC6812"/>
    <w:multiLevelType w:val="hybridMultilevel"/>
    <w:tmpl w:val="A5064D50"/>
    <w:lvl w:ilvl="0">
      <w:start w:val="1"/>
      <w:numFmt w:val="bullet"/>
      <w:lvlText w:val=""/>
      <w:lvlJc w:val="left"/>
      <w:pPr>
        <w:tabs>
          <w:tab w:val="num" w:pos="1710"/>
        </w:tabs>
        <w:ind w:left="1710" w:hanging="360"/>
      </w:pPr>
      <w:rPr>
        <w:rFonts w:hint="default" w:ascii="Symbol" w:hAnsi="Symbol"/>
        <w:color w:val="auto"/>
      </w:rPr>
    </w:lvl>
    <w:lvl w:ilvl="1">
      <w:start w:val="1"/>
      <w:numFmt w:val="bullet"/>
      <w:lvlText w:val="o"/>
      <w:lvlJc w:val="left"/>
      <w:pPr>
        <w:tabs>
          <w:tab w:val="num" w:pos="2430"/>
        </w:tabs>
        <w:ind w:left="2430" w:hanging="360"/>
      </w:pPr>
      <w:rPr>
        <w:rFonts w:hint="default" w:ascii="Courier New" w:hAnsi="Courier New" w:cs="Courier New"/>
      </w:rPr>
    </w:lvl>
    <w:lvl w:ilvl="2">
      <w:start w:val="1"/>
      <w:numFmt w:val="bullet"/>
      <w:lvlText w:val=""/>
      <w:lvlJc w:val="left"/>
      <w:pPr>
        <w:tabs>
          <w:tab w:val="num" w:pos="3150"/>
        </w:tabs>
        <w:ind w:left="3150" w:hanging="360"/>
      </w:pPr>
      <w:rPr>
        <w:rFonts w:hint="default" w:ascii="Wingdings" w:hAnsi="Wingdings"/>
      </w:rPr>
    </w:lvl>
    <w:lvl w:ilvl="3">
      <w:start w:val="1"/>
      <w:numFmt w:val="bullet"/>
      <w:lvlText w:val=""/>
      <w:lvlJc w:val="left"/>
      <w:pPr>
        <w:tabs>
          <w:tab w:val="num" w:pos="3870"/>
        </w:tabs>
        <w:ind w:left="3870" w:hanging="360"/>
      </w:pPr>
      <w:rPr>
        <w:rFonts w:hint="default" w:ascii="Symbol" w:hAnsi="Symbol"/>
      </w:rPr>
    </w:lvl>
    <w:lvl w:ilvl="4">
      <w:start w:val="1"/>
      <w:numFmt w:val="bullet"/>
      <w:lvlText w:val="o"/>
      <w:lvlJc w:val="left"/>
      <w:pPr>
        <w:tabs>
          <w:tab w:val="num" w:pos="4590"/>
        </w:tabs>
        <w:ind w:left="4590" w:hanging="360"/>
      </w:pPr>
      <w:rPr>
        <w:rFonts w:hint="default" w:ascii="Courier New" w:hAnsi="Courier New" w:cs="Courier New"/>
      </w:rPr>
    </w:lvl>
    <w:lvl w:ilvl="5">
      <w:start w:val="1"/>
      <w:numFmt w:val="bullet"/>
      <w:lvlText w:val=""/>
      <w:lvlJc w:val="left"/>
      <w:pPr>
        <w:tabs>
          <w:tab w:val="num" w:pos="5310"/>
        </w:tabs>
        <w:ind w:left="5310" w:hanging="360"/>
      </w:pPr>
      <w:rPr>
        <w:rFonts w:hint="default" w:ascii="Wingdings" w:hAnsi="Wingdings"/>
      </w:rPr>
    </w:lvl>
    <w:lvl w:ilvl="6">
      <w:start w:val="1"/>
      <w:numFmt w:val="bullet"/>
      <w:lvlText w:val=""/>
      <w:lvlJc w:val="left"/>
      <w:pPr>
        <w:tabs>
          <w:tab w:val="num" w:pos="6030"/>
        </w:tabs>
        <w:ind w:left="6030" w:hanging="360"/>
      </w:pPr>
      <w:rPr>
        <w:rFonts w:hint="default" w:ascii="Symbol" w:hAnsi="Symbol"/>
      </w:rPr>
    </w:lvl>
    <w:lvl w:ilvl="7">
      <w:start w:val="1"/>
      <w:numFmt w:val="bullet"/>
      <w:lvlText w:val="o"/>
      <w:lvlJc w:val="left"/>
      <w:pPr>
        <w:tabs>
          <w:tab w:val="num" w:pos="6750"/>
        </w:tabs>
        <w:ind w:left="6750" w:hanging="360"/>
      </w:pPr>
      <w:rPr>
        <w:rFonts w:hint="default" w:ascii="Courier New" w:hAnsi="Courier New" w:cs="Courier New"/>
      </w:rPr>
    </w:lvl>
    <w:lvl w:ilvl="8">
      <w:start w:val="1"/>
      <w:numFmt w:val="bullet"/>
      <w:lvlText w:val=""/>
      <w:lvlJc w:val="left"/>
      <w:pPr>
        <w:tabs>
          <w:tab w:val="num" w:pos="7470"/>
        </w:tabs>
        <w:ind w:left="7470" w:hanging="360"/>
      </w:pPr>
      <w:rPr>
        <w:rFonts w:hint="default" w:ascii="Wingdings" w:hAnsi="Wingdings"/>
      </w:rPr>
    </w:lvl>
  </w:abstractNum>
  <w:abstractNum w:abstractNumId="9" w15:restartNumberingAfterBreak="0">
    <w:nsid w:val="42771FDA"/>
    <w:multiLevelType w:val="hybridMultilevel"/>
    <w:tmpl w:val="6E02C5E0"/>
    <w:lvl w:ilvl="0">
      <w:numFmt w:val="bullet"/>
      <w:lvlText w:val=""/>
      <w:lvlJc w:val="left"/>
      <w:pPr>
        <w:ind w:left="709" w:hanging="293"/>
      </w:pPr>
      <w:rPr>
        <w:rFonts w:hint="default" w:ascii="Symbol" w:hAnsi="Symbol" w:eastAsia="Symbol" w:cs="Symbol"/>
        <w:b w:val="0"/>
        <w:bCs w:val="0"/>
        <w:i w:val="0"/>
        <w:iCs w:val="0"/>
        <w:spacing w:val="0"/>
        <w:w w:val="100"/>
        <w:sz w:val="20"/>
        <w:szCs w:val="20"/>
        <w:lang w:val="en-US" w:eastAsia="en-US" w:bidi="ar-SA"/>
      </w:rPr>
    </w:lvl>
    <w:lvl w:ilvl="1">
      <w:numFmt w:val="bullet"/>
      <w:lvlText w:val="•"/>
      <w:lvlJc w:val="left"/>
      <w:pPr>
        <w:ind w:left="1746" w:hanging="293"/>
      </w:pPr>
      <w:rPr>
        <w:rFonts w:hint="default"/>
        <w:lang w:val="en-US" w:eastAsia="en-US" w:bidi="ar-SA"/>
      </w:rPr>
    </w:lvl>
    <w:lvl w:ilvl="2">
      <w:numFmt w:val="bullet"/>
      <w:lvlText w:val="•"/>
      <w:lvlJc w:val="left"/>
      <w:pPr>
        <w:ind w:left="2792" w:hanging="293"/>
      </w:pPr>
      <w:rPr>
        <w:rFonts w:hint="default"/>
        <w:lang w:val="en-US" w:eastAsia="en-US" w:bidi="ar-SA"/>
      </w:rPr>
    </w:lvl>
    <w:lvl w:ilvl="3">
      <w:numFmt w:val="bullet"/>
      <w:lvlText w:val="•"/>
      <w:lvlJc w:val="left"/>
      <w:pPr>
        <w:ind w:left="3838" w:hanging="293"/>
      </w:pPr>
      <w:rPr>
        <w:rFonts w:hint="default"/>
        <w:lang w:val="en-US" w:eastAsia="en-US" w:bidi="ar-SA"/>
      </w:rPr>
    </w:lvl>
    <w:lvl w:ilvl="4">
      <w:numFmt w:val="bullet"/>
      <w:lvlText w:val="•"/>
      <w:lvlJc w:val="left"/>
      <w:pPr>
        <w:ind w:left="4884" w:hanging="293"/>
      </w:pPr>
      <w:rPr>
        <w:rFonts w:hint="default"/>
        <w:lang w:val="en-US" w:eastAsia="en-US" w:bidi="ar-SA"/>
      </w:rPr>
    </w:lvl>
    <w:lvl w:ilvl="5">
      <w:numFmt w:val="bullet"/>
      <w:lvlText w:val="•"/>
      <w:lvlJc w:val="left"/>
      <w:pPr>
        <w:ind w:left="5930" w:hanging="293"/>
      </w:pPr>
      <w:rPr>
        <w:rFonts w:hint="default"/>
        <w:lang w:val="en-US" w:eastAsia="en-US" w:bidi="ar-SA"/>
      </w:rPr>
    </w:lvl>
    <w:lvl w:ilvl="6">
      <w:numFmt w:val="bullet"/>
      <w:lvlText w:val="•"/>
      <w:lvlJc w:val="left"/>
      <w:pPr>
        <w:ind w:left="6976" w:hanging="293"/>
      </w:pPr>
      <w:rPr>
        <w:rFonts w:hint="default"/>
        <w:lang w:val="en-US" w:eastAsia="en-US" w:bidi="ar-SA"/>
      </w:rPr>
    </w:lvl>
    <w:lvl w:ilvl="7">
      <w:numFmt w:val="bullet"/>
      <w:lvlText w:val="•"/>
      <w:lvlJc w:val="left"/>
      <w:pPr>
        <w:ind w:left="8022" w:hanging="293"/>
      </w:pPr>
      <w:rPr>
        <w:rFonts w:hint="default"/>
        <w:lang w:val="en-US" w:eastAsia="en-US" w:bidi="ar-SA"/>
      </w:rPr>
    </w:lvl>
    <w:lvl w:ilvl="8">
      <w:numFmt w:val="bullet"/>
      <w:lvlText w:val="•"/>
      <w:lvlJc w:val="left"/>
      <w:pPr>
        <w:ind w:left="9068" w:hanging="293"/>
      </w:pPr>
      <w:rPr>
        <w:rFonts w:hint="default"/>
        <w:lang w:val="en-US" w:eastAsia="en-US" w:bidi="ar-SA"/>
      </w:rPr>
    </w:lvl>
  </w:abstractNum>
  <w:abstractNum w:abstractNumId="10" w15:restartNumberingAfterBreak="0">
    <w:nsid w:val="4A475777"/>
    <w:multiLevelType w:val="hybridMultilevel"/>
    <w:tmpl w:val="68141EDC"/>
    <w:lvl w:ilvl="0">
      <w:start w:val="1"/>
      <w:numFmt w:val="bullet"/>
      <w:lvlText w:val=""/>
      <w:lvlJc w:val="left"/>
      <w:pPr>
        <w:ind w:left="1440" w:hanging="360"/>
      </w:pPr>
      <w:rPr>
        <w:rFonts w:hint="default" w:ascii="Symbol" w:hAnsi="Symbol"/>
      </w:rPr>
    </w:lvl>
    <w:lvl w:ilvl="1">
      <w:start w:val="1"/>
      <w:numFmt w:val="bullet"/>
      <w:lvlText w:val="o"/>
      <w:lvlJc w:val="left"/>
      <w:pPr>
        <w:ind w:left="2160" w:hanging="360"/>
      </w:pPr>
      <w:rPr>
        <w:rFonts w:hint="default" w:ascii="Courier New" w:hAnsi="Courier New" w:cs="Courier New"/>
      </w:rPr>
    </w:lvl>
    <w:lvl w:ilvl="2">
      <w:start w:val="1"/>
      <w:numFmt w:val="bullet"/>
      <w:lvlText w:val=""/>
      <w:lvlJc w:val="left"/>
      <w:pPr>
        <w:ind w:left="2880" w:hanging="360"/>
      </w:pPr>
      <w:rPr>
        <w:rFonts w:hint="default" w:ascii="Wingdings" w:hAnsi="Wingdings"/>
      </w:rPr>
    </w:lvl>
    <w:lvl w:ilvl="3">
      <w:start w:val="1"/>
      <w:numFmt w:val="bullet"/>
      <w:lvlText w:val=""/>
      <w:lvlJc w:val="left"/>
      <w:pPr>
        <w:ind w:left="3600" w:hanging="360"/>
      </w:pPr>
      <w:rPr>
        <w:rFonts w:hint="default" w:ascii="Symbol" w:hAnsi="Symbol"/>
      </w:rPr>
    </w:lvl>
    <w:lvl w:ilvl="4">
      <w:start w:val="1"/>
      <w:numFmt w:val="bullet"/>
      <w:lvlText w:val="o"/>
      <w:lvlJc w:val="left"/>
      <w:pPr>
        <w:ind w:left="4320" w:hanging="360"/>
      </w:pPr>
      <w:rPr>
        <w:rFonts w:hint="default" w:ascii="Courier New" w:hAnsi="Courier New" w:cs="Courier New"/>
      </w:rPr>
    </w:lvl>
    <w:lvl w:ilvl="5">
      <w:start w:val="1"/>
      <w:numFmt w:val="bullet"/>
      <w:lvlText w:val=""/>
      <w:lvlJc w:val="left"/>
      <w:pPr>
        <w:ind w:left="5040" w:hanging="360"/>
      </w:pPr>
      <w:rPr>
        <w:rFonts w:hint="default" w:ascii="Wingdings" w:hAnsi="Wingdings"/>
      </w:rPr>
    </w:lvl>
    <w:lvl w:ilvl="6">
      <w:start w:val="1"/>
      <w:numFmt w:val="bullet"/>
      <w:lvlText w:val=""/>
      <w:lvlJc w:val="left"/>
      <w:pPr>
        <w:ind w:left="5760" w:hanging="360"/>
      </w:pPr>
      <w:rPr>
        <w:rFonts w:hint="default" w:ascii="Symbol" w:hAnsi="Symbol"/>
      </w:rPr>
    </w:lvl>
    <w:lvl w:ilvl="7">
      <w:start w:val="1"/>
      <w:numFmt w:val="bullet"/>
      <w:lvlText w:val="o"/>
      <w:lvlJc w:val="left"/>
      <w:pPr>
        <w:ind w:left="6480" w:hanging="360"/>
      </w:pPr>
      <w:rPr>
        <w:rFonts w:hint="default" w:ascii="Courier New" w:hAnsi="Courier New" w:cs="Courier New"/>
      </w:rPr>
    </w:lvl>
    <w:lvl w:ilvl="8">
      <w:start w:val="1"/>
      <w:numFmt w:val="bullet"/>
      <w:lvlText w:val=""/>
      <w:lvlJc w:val="left"/>
      <w:pPr>
        <w:ind w:left="7200" w:hanging="360"/>
      </w:pPr>
      <w:rPr>
        <w:rFonts w:hint="default" w:ascii="Wingdings" w:hAnsi="Wingdings"/>
      </w:rPr>
    </w:lvl>
  </w:abstractNum>
  <w:abstractNum w:abstractNumId="11" w15:restartNumberingAfterBreak="0">
    <w:nsid w:val="6EFC770A"/>
    <w:multiLevelType w:val="hybridMultilevel"/>
    <w:tmpl w:val="F4AAC612"/>
    <w:lvl w:ilvl="0">
      <w:numFmt w:val="bullet"/>
      <w:lvlText w:val=""/>
      <w:lvlJc w:val="left"/>
      <w:pPr>
        <w:ind w:left="786" w:hanging="286"/>
      </w:pPr>
      <w:rPr>
        <w:rFonts w:hint="default" w:ascii="Symbol" w:hAnsi="Symbol" w:eastAsia="Symbol" w:cs="Symbol"/>
        <w:b w:val="0"/>
        <w:bCs w:val="0"/>
        <w:i w:val="0"/>
        <w:iCs w:val="0"/>
        <w:spacing w:val="0"/>
        <w:w w:val="100"/>
        <w:sz w:val="22"/>
        <w:szCs w:val="22"/>
        <w:lang w:val="en-US" w:eastAsia="en-US" w:bidi="ar-SA"/>
      </w:rPr>
    </w:lvl>
    <w:lvl w:ilvl="1">
      <w:numFmt w:val="bullet"/>
      <w:lvlText w:val=""/>
      <w:lvlJc w:val="left"/>
      <w:pPr>
        <w:ind w:left="1801" w:hanging="360"/>
      </w:pPr>
      <w:rPr>
        <w:rFonts w:hint="default" w:ascii="Wingdings" w:hAnsi="Wingdings" w:eastAsia="Wingdings" w:cs="Wingdings"/>
        <w:spacing w:val="0"/>
        <w:w w:val="100"/>
        <w:lang w:val="en-US" w:eastAsia="en-US" w:bidi="ar-SA"/>
      </w:rPr>
    </w:lvl>
    <w:lvl w:ilvl="2">
      <w:numFmt w:val="bullet"/>
      <w:lvlText w:val="o"/>
      <w:lvlJc w:val="left"/>
      <w:pPr>
        <w:ind w:left="2161" w:hanging="361"/>
      </w:pPr>
      <w:rPr>
        <w:rFonts w:hint="default" w:ascii="Courier New" w:hAnsi="Courier New" w:eastAsia="Courier New" w:cs="Courier New"/>
        <w:b w:val="0"/>
        <w:bCs w:val="0"/>
        <w:i w:val="0"/>
        <w:iCs w:val="0"/>
        <w:color w:val="1F477B"/>
        <w:spacing w:val="0"/>
        <w:w w:val="100"/>
        <w:sz w:val="21"/>
        <w:szCs w:val="21"/>
        <w:lang w:val="en-US" w:eastAsia="en-US" w:bidi="ar-SA"/>
      </w:rPr>
    </w:lvl>
    <w:lvl w:ilvl="3">
      <w:numFmt w:val="bullet"/>
      <w:lvlText w:val="•"/>
      <w:lvlJc w:val="left"/>
      <w:pPr>
        <w:ind w:left="3240" w:hanging="361"/>
      </w:pPr>
      <w:rPr>
        <w:rFonts w:hint="default"/>
        <w:lang w:val="en-US" w:eastAsia="en-US" w:bidi="ar-SA"/>
      </w:rPr>
    </w:lvl>
    <w:lvl w:ilvl="4">
      <w:numFmt w:val="bullet"/>
      <w:lvlText w:val="•"/>
      <w:lvlJc w:val="left"/>
      <w:pPr>
        <w:ind w:left="4320" w:hanging="361"/>
      </w:pPr>
      <w:rPr>
        <w:rFonts w:hint="default"/>
        <w:lang w:val="en-US" w:eastAsia="en-US" w:bidi="ar-SA"/>
      </w:rPr>
    </w:lvl>
    <w:lvl w:ilvl="5">
      <w:numFmt w:val="bullet"/>
      <w:lvlText w:val="•"/>
      <w:lvlJc w:val="left"/>
      <w:pPr>
        <w:ind w:left="5400" w:hanging="361"/>
      </w:pPr>
      <w:rPr>
        <w:rFonts w:hint="default"/>
        <w:lang w:val="en-US" w:eastAsia="en-US" w:bidi="ar-SA"/>
      </w:rPr>
    </w:lvl>
    <w:lvl w:ilvl="6">
      <w:numFmt w:val="bullet"/>
      <w:lvlText w:val="•"/>
      <w:lvlJc w:val="left"/>
      <w:pPr>
        <w:ind w:left="6480" w:hanging="361"/>
      </w:pPr>
      <w:rPr>
        <w:rFonts w:hint="default"/>
        <w:lang w:val="en-US" w:eastAsia="en-US" w:bidi="ar-SA"/>
      </w:rPr>
    </w:lvl>
    <w:lvl w:ilvl="7">
      <w:numFmt w:val="bullet"/>
      <w:lvlText w:val="•"/>
      <w:lvlJc w:val="left"/>
      <w:pPr>
        <w:ind w:left="7560" w:hanging="361"/>
      </w:pPr>
      <w:rPr>
        <w:rFonts w:hint="default"/>
        <w:lang w:val="en-US" w:eastAsia="en-US" w:bidi="ar-SA"/>
      </w:rPr>
    </w:lvl>
    <w:lvl w:ilvl="8">
      <w:numFmt w:val="bullet"/>
      <w:lvlText w:val="•"/>
      <w:lvlJc w:val="left"/>
      <w:pPr>
        <w:ind w:left="8640" w:hanging="361"/>
      </w:pPr>
      <w:rPr>
        <w:rFonts w:hint="default"/>
        <w:lang w:val="en-US" w:eastAsia="en-US" w:bidi="ar-SA"/>
      </w:rPr>
    </w:lvl>
  </w:abstractNum>
  <w:abstractNum w:abstractNumId="12" w15:restartNumberingAfterBreak="0">
    <w:nsid w:val="766A0571"/>
    <w:multiLevelType w:val="hybridMultilevel"/>
    <w:tmpl w:val="11EE324C"/>
    <w:lvl w:ilvl="0">
      <w:start w:val="1"/>
      <w:numFmt w:val="bullet"/>
      <w:lvlText w:val="•"/>
      <w:lvlJc w:val="left"/>
      <w:pPr>
        <w:tabs>
          <w:tab w:val="num" w:pos="720"/>
        </w:tabs>
        <w:ind w:left="720" w:hanging="360"/>
      </w:pPr>
      <w:rPr>
        <w:rFonts w:hint="default" w:ascii="Arial" w:hAnsi="Arial"/>
      </w:rPr>
    </w:lvl>
    <w:lvl w:ilvl="1" w:tentative="1">
      <w:start w:val="1"/>
      <w:numFmt w:val="bullet"/>
      <w:lvlText w:val="•"/>
      <w:lvlJc w:val="left"/>
      <w:pPr>
        <w:tabs>
          <w:tab w:val="num" w:pos="1440"/>
        </w:tabs>
        <w:ind w:left="1440" w:hanging="360"/>
      </w:pPr>
      <w:rPr>
        <w:rFonts w:hint="default" w:ascii="Arial" w:hAnsi="Arial"/>
      </w:rPr>
    </w:lvl>
    <w:lvl w:ilvl="2" w:tentative="1">
      <w:start w:val="1"/>
      <w:numFmt w:val="bullet"/>
      <w:lvlText w:val="•"/>
      <w:lvlJc w:val="left"/>
      <w:pPr>
        <w:tabs>
          <w:tab w:val="num" w:pos="2160"/>
        </w:tabs>
        <w:ind w:left="2160" w:hanging="360"/>
      </w:pPr>
      <w:rPr>
        <w:rFonts w:hint="default" w:ascii="Arial" w:hAnsi="Arial"/>
      </w:rPr>
    </w:lvl>
    <w:lvl w:ilvl="3" w:tentative="1">
      <w:start w:val="1"/>
      <w:numFmt w:val="bullet"/>
      <w:lvlText w:val="•"/>
      <w:lvlJc w:val="left"/>
      <w:pPr>
        <w:tabs>
          <w:tab w:val="num" w:pos="2880"/>
        </w:tabs>
        <w:ind w:left="2880" w:hanging="360"/>
      </w:pPr>
      <w:rPr>
        <w:rFonts w:hint="default" w:ascii="Arial" w:hAnsi="Arial"/>
      </w:rPr>
    </w:lvl>
    <w:lvl w:ilvl="4" w:tentative="1">
      <w:start w:val="1"/>
      <w:numFmt w:val="bullet"/>
      <w:lvlText w:val="•"/>
      <w:lvlJc w:val="left"/>
      <w:pPr>
        <w:tabs>
          <w:tab w:val="num" w:pos="3600"/>
        </w:tabs>
        <w:ind w:left="3600" w:hanging="360"/>
      </w:pPr>
      <w:rPr>
        <w:rFonts w:hint="default" w:ascii="Arial" w:hAnsi="Arial"/>
      </w:rPr>
    </w:lvl>
    <w:lvl w:ilvl="5" w:tentative="1">
      <w:start w:val="1"/>
      <w:numFmt w:val="bullet"/>
      <w:lvlText w:val="•"/>
      <w:lvlJc w:val="left"/>
      <w:pPr>
        <w:tabs>
          <w:tab w:val="num" w:pos="4320"/>
        </w:tabs>
        <w:ind w:left="4320" w:hanging="360"/>
      </w:pPr>
      <w:rPr>
        <w:rFonts w:hint="default" w:ascii="Arial" w:hAnsi="Arial"/>
      </w:rPr>
    </w:lvl>
    <w:lvl w:ilvl="6" w:tentative="1">
      <w:start w:val="1"/>
      <w:numFmt w:val="bullet"/>
      <w:lvlText w:val="•"/>
      <w:lvlJc w:val="left"/>
      <w:pPr>
        <w:tabs>
          <w:tab w:val="num" w:pos="5040"/>
        </w:tabs>
        <w:ind w:left="5040" w:hanging="360"/>
      </w:pPr>
      <w:rPr>
        <w:rFonts w:hint="default" w:ascii="Arial" w:hAnsi="Arial"/>
      </w:rPr>
    </w:lvl>
    <w:lvl w:ilvl="7" w:tentative="1">
      <w:start w:val="1"/>
      <w:numFmt w:val="bullet"/>
      <w:lvlText w:val="•"/>
      <w:lvlJc w:val="left"/>
      <w:pPr>
        <w:tabs>
          <w:tab w:val="num" w:pos="5760"/>
        </w:tabs>
        <w:ind w:left="5760" w:hanging="360"/>
      </w:pPr>
      <w:rPr>
        <w:rFonts w:hint="default" w:ascii="Arial" w:hAnsi="Arial"/>
      </w:rPr>
    </w:lvl>
    <w:lvl w:ilvl="8" w:tentative="1">
      <w:start w:val="1"/>
      <w:numFmt w:val="bullet"/>
      <w:lvlText w:val="•"/>
      <w:lvlJc w:val="left"/>
      <w:pPr>
        <w:tabs>
          <w:tab w:val="num" w:pos="6480"/>
        </w:tabs>
        <w:ind w:left="6480" w:hanging="360"/>
      </w:pPr>
      <w:rPr>
        <w:rFonts w:hint="default" w:ascii="Arial" w:hAnsi="Arial"/>
      </w:rPr>
    </w:lvl>
  </w:abstractNum>
  <w:num w:numId="1" w16cid:durableId="1768882983">
    <w:abstractNumId w:val="0"/>
  </w:num>
  <w:num w:numId="2" w16cid:durableId="296499148">
    <w:abstractNumId w:val="1"/>
  </w:num>
  <w:num w:numId="3" w16cid:durableId="1515071705">
    <w:abstractNumId w:val="2"/>
  </w:num>
  <w:num w:numId="4" w16cid:durableId="1428847890">
    <w:abstractNumId w:val="3"/>
  </w:num>
  <w:num w:numId="5" w16cid:durableId="1772584454">
    <w:abstractNumId w:val="4"/>
  </w:num>
  <w:num w:numId="6" w16cid:durableId="38213654">
    <w:abstractNumId w:val="5"/>
  </w:num>
  <w:num w:numId="7" w16cid:durableId="1285039784">
    <w:abstractNumId w:val="8"/>
    <w:lvlOverride w:ilvl="0"/>
    <w:lvlOverride w:ilvl="1"/>
    <w:lvlOverride w:ilvl="2"/>
    <w:lvlOverride w:ilvl="3"/>
    <w:lvlOverride w:ilvl="4"/>
    <w:lvlOverride w:ilvl="5"/>
    <w:lvlOverride w:ilvl="6"/>
    <w:lvlOverride w:ilvl="7"/>
    <w:lvlOverride w:ilvl="8"/>
  </w:num>
  <w:num w:numId="8" w16cid:durableId="807626376">
    <w:abstractNumId w:val="7"/>
    <w:lvlOverride w:ilvl="0"/>
  </w:num>
  <w:num w:numId="9" w16cid:durableId="1095592434">
    <w:abstractNumId w:val="12"/>
  </w:num>
  <w:num w:numId="10" w16cid:durableId="769547363">
    <w:abstractNumId w:val="10"/>
    <w:lvlOverride w:ilvl="0"/>
    <w:lvlOverride w:ilvl="1"/>
    <w:lvlOverride w:ilvl="2"/>
    <w:lvlOverride w:ilvl="3"/>
    <w:lvlOverride w:ilvl="4"/>
    <w:lvlOverride w:ilvl="5"/>
    <w:lvlOverride w:ilvl="6"/>
    <w:lvlOverride w:ilvl="7"/>
    <w:lvlOverride w:ilvl="8"/>
  </w:num>
  <w:num w:numId="11" w16cid:durableId="221018760">
    <w:abstractNumId w:val="6"/>
  </w:num>
  <w:num w:numId="12" w16cid:durableId="224419031">
    <w:abstractNumId w:val="11"/>
  </w:num>
  <w:num w:numId="13" w16cid:durableId="1574857393">
    <w:abstractNumId w:val="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displayBackgroundShape/>
  <w:embedSystemFonts/>
  <w:proofState w:spelling="clean" w:grammar="dirty"/>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trackRevisions w:val="false"/>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C2C"/>
    <w:rsid w:val="00010333"/>
    <w:rsid w:val="00011CDF"/>
    <w:rsid w:val="00012E6C"/>
    <w:rsid w:val="00012EF8"/>
    <w:rsid w:val="00014570"/>
    <w:rsid w:val="000222AA"/>
    <w:rsid w:val="0005330E"/>
    <w:rsid w:val="00057705"/>
    <w:rsid w:val="00065593"/>
    <w:rsid w:val="000808F2"/>
    <w:rsid w:val="00092990"/>
    <w:rsid w:val="00096278"/>
    <w:rsid w:val="00096490"/>
    <w:rsid w:val="000A0F08"/>
    <w:rsid w:val="000A133C"/>
    <w:rsid w:val="000B4B4E"/>
    <w:rsid w:val="000B7DEF"/>
    <w:rsid w:val="000D3AF5"/>
    <w:rsid w:val="000D44B2"/>
    <w:rsid w:val="000D7C7C"/>
    <w:rsid w:val="000E18F1"/>
    <w:rsid w:val="000F5DD1"/>
    <w:rsid w:val="00106D79"/>
    <w:rsid w:val="001073ED"/>
    <w:rsid w:val="00114732"/>
    <w:rsid w:val="001168B6"/>
    <w:rsid w:val="001251B4"/>
    <w:rsid w:val="001412C7"/>
    <w:rsid w:val="00143795"/>
    <w:rsid w:val="00144281"/>
    <w:rsid w:val="00146067"/>
    <w:rsid w:val="00147974"/>
    <w:rsid w:val="001544BE"/>
    <w:rsid w:val="001546C0"/>
    <w:rsid w:val="00154BB7"/>
    <w:rsid w:val="0017154C"/>
    <w:rsid w:val="00174456"/>
    <w:rsid w:val="00174C19"/>
    <w:rsid w:val="00174EF6"/>
    <w:rsid w:val="001757EB"/>
    <w:rsid w:val="001871D3"/>
    <w:rsid w:val="00196695"/>
    <w:rsid w:val="001B3178"/>
    <w:rsid w:val="001B37BA"/>
    <w:rsid w:val="001C35CC"/>
    <w:rsid w:val="001F1956"/>
    <w:rsid w:val="002074CC"/>
    <w:rsid w:val="00210F32"/>
    <w:rsid w:val="00226C43"/>
    <w:rsid w:val="00230259"/>
    <w:rsid w:val="00237468"/>
    <w:rsid w:val="00244345"/>
    <w:rsid w:val="00250387"/>
    <w:rsid w:val="00250A11"/>
    <w:rsid w:val="002907F3"/>
    <w:rsid w:val="00293DCE"/>
    <w:rsid w:val="002A26D3"/>
    <w:rsid w:val="002A385F"/>
    <w:rsid w:val="002A449F"/>
    <w:rsid w:val="002B2807"/>
    <w:rsid w:val="002B612A"/>
    <w:rsid w:val="002B788B"/>
    <w:rsid w:val="002D0592"/>
    <w:rsid w:val="002D5C5B"/>
    <w:rsid w:val="002D7186"/>
    <w:rsid w:val="002F2158"/>
    <w:rsid w:val="002F7C11"/>
    <w:rsid w:val="003030BA"/>
    <w:rsid w:val="00303999"/>
    <w:rsid w:val="00304786"/>
    <w:rsid w:val="00307E6D"/>
    <w:rsid w:val="003110A6"/>
    <w:rsid w:val="00317D22"/>
    <w:rsid w:val="00332C9C"/>
    <w:rsid w:val="00334C33"/>
    <w:rsid w:val="00337A87"/>
    <w:rsid w:val="003454A9"/>
    <w:rsid w:val="0034553F"/>
    <w:rsid w:val="00352FAA"/>
    <w:rsid w:val="00363A9A"/>
    <w:rsid w:val="00367987"/>
    <w:rsid w:val="003715FC"/>
    <w:rsid w:val="003717FB"/>
    <w:rsid w:val="00377847"/>
    <w:rsid w:val="003931DE"/>
    <w:rsid w:val="003A247D"/>
    <w:rsid w:val="003A39C4"/>
    <w:rsid w:val="003A3EFC"/>
    <w:rsid w:val="003C37D8"/>
    <w:rsid w:val="003C3AFB"/>
    <w:rsid w:val="003C3FB9"/>
    <w:rsid w:val="003C48A0"/>
    <w:rsid w:val="003C5269"/>
    <w:rsid w:val="003D7A60"/>
    <w:rsid w:val="003E2EFF"/>
    <w:rsid w:val="003F32B8"/>
    <w:rsid w:val="003F53DC"/>
    <w:rsid w:val="00407363"/>
    <w:rsid w:val="0042412B"/>
    <w:rsid w:val="00451826"/>
    <w:rsid w:val="00454BAE"/>
    <w:rsid w:val="00454D29"/>
    <w:rsid w:val="00456C2C"/>
    <w:rsid w:val="00463AB9"/>
    <w:rsid w:val="0047581C"/>
    <w:rsid w:val="00476F15"/>
    <w:rsid w:val="00482105"/>
    <w:rsid w:val="00482644"/>
    <w:rsid w:val="004959F9"/>
    <w:rsid w:val="004A1003"/>
    <w:rsid w:val="004A2DB7"/>
    <w:rsid w:val="004A580C"/>
    <w:rsid w:val="004A6F93"/>
    <w:rsid w:val="004C0264"/>
    <w:rsid w:val="004C28D0"/>
    <w:rsid w:val="004C4DFA"/>
    <w:rsid w:val="004D1DB9"/>
    <w:rsid w:val="004D72FA"/>
    <w:rsid w:val="004D7A50"/>
    <w:rsid w:val="004E1B91"/>
    <w:rsid w:val="004E4006"/>
    <w:rsid w:val="004F1314"/>
    <w:rsid w:val="004F7EBF"/>
    <w:rsid w:val="0051404C"/>
    <w:rsid w:val="00514386"/>
    <w:rsid w:val="00516D68"/>
    <w:rsid w:val="005377DF"/>
    <w:rsid w:val="00585CD5"/>
    <w:rsid w:val="0059308C"/>
    <w:rsid w:val="005A27B3"/>
    <w:rsid w:val="005B64FE"/>
    <w:rsid w:val="005B6C89"/>
    <w:rsid w:val="005C4305"/>
    <w:rsid w:val="005E24C3"/>
    <w:rsid w:val="005F5E4F"/>
    <w:rsid w:val="00605041"/>
    <w:rsid w:val="00620612"/>
    <w:rsid w:val="00632FEF"/>
    <w:rsid w:val="00653B53"/>
    <w:rsid w:val="00661D62"/>
    <w:rsid w:val="00664E5E"/>
    <w:rsid w:val="00665CBA"/>
    <w:rsid w:val="00691BEC"/>
    <w:rsid w:val="006A73B8"/>
    <w:rsid w:val="006A74CB"/>
    <w:rsid w:val="006B2E39"/>
    <w:rsid w:val="006B34C8"/>
    <w:rsid w:val="006B4A86"/>
    <w:rsid w:val="006C12BC"/>
    <w:rsid w:val="006C7869"/>
    <w:rsid w:val="006D0F43"/>
    <w:rsid w:val="006D5C30"/>
    <w:rsid w:val="006E2B49"/>
    <w:rsid w:val="007124DB"/>
    <w:rsid w:val="007177AD"/>
    <w:rsid w:val="00722517"/>
    <w:rsid w:val="007424BE"/>
    <w:rsid w:val="0074704A"/>
    <w:rsid w:val="00747EAF"/>
    <w:rsid w:val="00752BE2"/>
    <w:rsid w:val="00753A08"/>
    <w:rsid w:val="00754D5D"/>
    <w:rsid w:val="007606A4"/>
    <w:rsid w:val="00772098"/>
    <w:rsid w:val="007B7847"/>
    <w:rsid w:val="007C3473"/>
    <w:rsid w:val="007C5F7E"/>
    <w:rsid w:val="007D391F"/>
    <w:rsid w:val="007D4F51"/>
    <w:rsid w:val="007D5A06"/>
    <w:rsid w:val="007D5D88"/>
    <w:rsid w:val="007E2E45"/>
    <w:rsid w:val="007E654A"/>
    <w:rsid w:val="00807FDB"/>
    <w:rsid w:val="00822B45"/>
    <w:rsid w:val="008266AF"/>
    <w:rsid w:val="00843A32"/>
    <w:rsid w:val="00857F86"/>
    <w:rsid w:val="00865F56"/>
    <w:rsid w:val="008754E7"/>
    <w:rsid w:val="008776C7"/>
    <w:rsid w:val="0088236B"/>
    <w:rsid w:val="008A48DD"/>
    <w:rsid w:val="008A78E1"/>
    <w:rsid w:val="008D1B4A"/>
    <w:rsid w:val="008D2243"/>
    <w:rsid w:val="008D4C28"/>
    <w:rsid w:val="008F2402"/>
    <w:rsid w:val="008F6E66"/>
    <w:rsid w:val="009339D9"/>
    <w:rsid w:val="00934A45"/>
    <w:rsid w:val="009356EF"/>
    <w:rsid w:val="00936C37"/>
    <w:rsid w:val="00942532"/>
    <w:rsid w:val="00942F58"/>
    <w:rsid w:val="009460DE"/>
    <w:rsid w:val="00961206"/>
    <w:rsid w:val="0096459C"/>
    <w:rsid w:val="009709B1"/>
    <w:rsid w:val="00975BCD"/>
    <w:rsid w:val="0097694F"/>
    <w:rsid w:val="00985C3A"/>
    <w:rsid w:val="009921E8"/>
    <w:rsid w:val="0099366B"/>
    <w:rsid w:val="009B19DC"/>
    <w:rsid w:val="009C769A"/>
    <w:rsid w:val="009D2D4B"/>
    <w:rsid w:val="009E2D5C"/>
    <w:rsid w:val="009E7BD0"/>
    <w:rsid w:val="009F5140"/>
    <w:rsid w:val="009F53B9"/>
    <w:rsid w:val="009F7FD8"/>
    <w:rsid w:val="00A00268"/>
    <w:rsid w:val="00A05877"/>
    <w:rsid w:val="00A12FA3"/>
    <w:rsid w:val="00A1462D"/>
    <w:rsid w:val="00A14F2E"/>
    <w:rsid w:val="00A1669D"/>
    <w:rsid w:val="00A354E4"/>
    <w:rsid w:val="00A42318"/>
    <w:rsid w:val="00A43A19"/>
    <w:rsid w:val="00A563A5"/>
    <w:rsid w:val="00A63628"/>
    <w:rsid w:val="00A70E0A"/>
    <w:rsid w:val="00A75666"/>
    <w:rsid w:val="00A80096"/>
    <w:rsid w:val="00A8074F"/>
    <w:rsid w:val="00A95B15"/>
    <w:rsid w:val="00AB3146"/>
    <w:rsid w:val="00AF17E7"/>
    <w:rsid w:val="00AF71BE"/>
    <w:rsid w:val="00B040D1"/>
    <w:rsid w:val="00B14B85"/>
    <w:rsid w:val="00B16B9C"/>
    <w:rsid w:val="00B21DFE"/>
    <w:rsid w:val="00B24B8B"/>
    <w:rsid w:val="00B265C0"/>
    <w:rsid w:val="00B30827"/>
    <w:rsid w:val="00B37092"/>
    <w:rsid w:val="00B4422B"/>
    <w:rsid w:val="00B47229"/>
    <w:rsid w:val="00B55049"/>
    <w:rsid w:val="00B61D21"/>
    <w:rsid w:val="00B73C74"/>
    <w:rsid w:val="00B83E86"/>
    <w:rsid w:val="00B847F6"/>
    <w:rsid w:val="00BA23A9"/>
    <w:rsid w:val="00BB03F9"/>
    <w:rsid w:val="00BB15C8"/>
    <w:rsid w:val="00BB15D8"/>
    <w:rsid w:val="00BC145F"/>
    <w:rsid w:val="00BC1A9D"/>
    <w:rsid w:val="00BD151D"/>
    <w:rsid w:val="00BE1940"/>
    <w:rsid w:val="00C21B62"/>
    <w:rsid w:val="00C71892"/>
    <w:rsid w:val="00C923FE"/>
    <w:rsid w:val="00C93981"/>
    <w:rsid w:val="00C93CC2"/>
    <w:rsid w:val="00C97937"/>
    <w:rsid w:val="00CA3133"/>
    <w:rsid w:val="00CC2E83"/>
    <w:rsid w:val="00CC53B6"/>
    <w:rsid w:val="00CD03AD"/>
    <w:rsid w:val="00CD62A0"/>
    <w:rsid w:val="00CD65D5"/>
    <w:rsid w:val="00CD7E12"/>
    <w:rsid w:val="00CE04C5"/>
    <w:rsid w:val="00CE7788"/>
    <w:rsid w:val="00CF5504"/>
    <w:rsid w:val="00D043D1"/>
    <w:rsid w:val="00D10CCF"/>
    <w:rsid w:val="00D10E45"/>
    <w:rsid w:val="00D1197D"/>
    <w:rsid w:val="00D25C71"/>
    <w:rsid w:val="00D37388"/>
    <w:rsid w:val="00D52D27"/>
    <w:rsid w:val="00D534D9"/>
    <w:rsid w:val="00D57D9B"/>
    <w:rsid w:val="00D6370F"/>
    <w:rsid w:val="00D64A78"/>
    <w:rsid w:val="00D7509E"/>
    <w:rsid w:val="00D76D7A"/>
    <w:rsid w:val="00D779DB"/>
    <w:rsid w:val="00D82436"/>
    <w:rsid w:val="00D832FF"/>
    <w:rsid w:val="00D87A47"/>
    <w:rsid w:val="00D91623"/>
    <w:rsid w:val="00D95139"/>
    <w:rsid w:val="00DB499F"/>
    <w:rsid w:val="00DC6349"/>
    <w:rsid w:val="00DD26AA"/>
    <w:rsid w:val="00DD5B94"/>
    <w:rsid w:val="00DF2E7B"/>
    <w:rsid w:val="00E1263C"/>
    <w:rsid w:val="00E13797"/>
    <w:rsid w:val="00E14B33"/>
    <w:rsid w:val="00E20D55"/>
    <w:rsid w:val="00E43385"/>
    <w:rsid w:val="00E47F4A"/>
    <w:rsid w:val="00E5487F"/>
    <w:rsid w:val="00E63838"/>
    <w:rsid w:val="00E63AD7"/>
    <w:rsid w:val="00E63FC1"/>
    <w:rsid w:val="00E73A83"/>
    <w:rsid w:val="00E84530"/>
    <w:rsid w:val="00EA1DA6"/>
    <w:rsid w:val="00EB0103"/>
    <w:rsid w:val="00EB0C07"/>
    <w:rsid w:val="00EB3FE1"/>
    <w:rsid w:val="00EC1BC8"/>
    <w:rsid w:val="00ED037F"/>
    <w:rsid w:val="00ED180E"/>
    <w:rsid w:val="00ED1877"/>
    <w:rsid w:val="00EE1BE5"/>
    <w:rsid w:val="00EF7C57"/>
    <w:rsid w:val="00F10561"/>
    <w:rsid w:val="00F11153"/>
    <w:rsid w:val="00F21FBB"/>
    <w:rsid w:val="00F22282"/>
    <w:rsid w:val="00F24223"/>
    <w:rsid w:val="00F30536"/>
    <w:rsid w:val="00F3731D"/>
    <w:rsid w:val="00F41D78"/>
    <w:rsid w:val="00F42CD1"/>
    <w:rsid w:val="00F5530A"/>
    <w:rsid w:val="00F60C47"/>
    <w:rsid w:val="00F644F7"/>
    <w:rsid w:val="00F71A75"/>
    <w:rsid w:val="00F7285C"/>
    <w:rsid w:val="00F74D3C"/>
    <w:rsid w:val="00F772DD"/>
    <w:rsid w:val="00F83370"/>
    <w:rsid w:val="00F9289B"/>
    <w:rsid w:val="00FA3708"/>
    <w:rsid w:val="00FA67E6"/>
    <w:rsid w:val="00FA7707"/>
    <w:rsid w:val="00FC6C0A"/>
    <w:rsid w:val="00FE1D08"/>
    <w:rsid w:val="00FE1FC3"/>
    <w:rsid w:val="3D5FCBA6"/>
    <w:rsid w:val="7017BAD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oNotEmbedSmartTags/>
  <w:decimalSymbol w:val="."/>
  <w:listSeparator w:val=","/>
  <w14:docId w14:val="53697237"/>
  <w15:chartTrackingRefBased/>
  <w15:docId w15:val="{27142F21-4D35-46EC-B148-B165E127FCF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uppressAutoHyphens/>
    </w:pPr>
    <w:rPr>
      <w:sz w:val="24"/>
      <w:szCs w:val="24"/>
      <w:lang w:eastAsia="ar-SA"/>
    </w:rPr>
  </w:style>
  <w:style w:type="paragraph" w:styleId="Heading1">
    <w:name w:val="heading 1"/>
    <w:basedOn w:val="Normal"/>
    <w:next w:val="Normal"/>
    <w:qFormat/>
    <w:pPr>
      <w:keepNext/>
      <w:numPr>
        <w:numId w:val="1"/>
      </w:numPr>
      <w:outlineLvl w:val="0"/>
    </w:pPr>
    <w:rPr>
      <w:b/>
      <w:bCs/>
    </w:rPr>
  </w:style>
  <w:style w:type="paragraph" w:styleId="Heading2">
    <w:name w:val="heading 2"/>
    <w:basedOn w:val="Normal"/>
    <w:next w:val="Normal"/>
    <w:link w:val="Heading2Char"/>
    <w:uiPriority w:val="9"/>
    <w:qFormat/>
    <w:rsid w:val="005F5E4F"/>
    <w:pPr>
      <w:keepNext/>
      <w:spacing w:before="240" w:after="60"/>
      <w:outlineLvl w:val="1"/>
    </w:pPr>
    <w:rPr>
      <w:rFonts w:ascii="Cambria" w:hAnsi="Cambria"/>
      <w:b/>
      <w:bCs/>
      <w:i/>
      <w:iCs/>
      <w:sz w:val="28"/>
      <w:szCs w:val="28"/>
      <w:lang w:val="x-none"/>
    </w:rPr>
  </w:style>
  <w:style w:type="paragraph" w:styleId="Heading3">
    <w:name w:val="heading 3"/>
    <w:basedOn w:val="Normal"/>
    <w:next w:val="Normal"/>
    <w:qFormat/>
    <w:pPr>
      <w:keepNext/>
      <w:numPr>
        <w:ilvl w:val="2"/>
        <w:numId w:val="1"/>
      </w:numPr>
      <w:outlineLvl w:val="2"/>
    </w:pPr>
    <w:rPr>
      <w:b/>
      <w:bCs/>
      <w:u w:val="single"/>
    </w:rPr>
  </w:style>
  <w:style w:type="paragraph" w:styleId="Heading4">
    <w:name w:val="heading 4"/>
    <w:basedOn w:val="Normal"/>
    <w:next w:val="Normal"/>
    <w:qFormat/>
    <w:pPr>
      <w:keepNext/>
      <w:numPr>
        <w:ilvl w:val="3"/>
        <w:numId w:val="1"/>
      </w:numPr>
      <w:overflowPunct w:val="0"/>
      <w:autoSpaceDE w:val="0"/>
      <w:jc w:val="both"/>
      <w:textAlignment w:val="baseline"/>
      <w:outlineLvl w:val="3"/>
    </w:pPr>
    <w:rPr>
      <w:rFonts w:ascii="Arial" w:hAnsi="Arial"/>
      <w:b/>
      <w:sz w:val="20"/>
      <w:szCs w:val="20"/>
      <w:lang/>
    </w:rPr>
  </w:style>
  <w:style w:type="paragraph" w:styleId="Heading5">
    <w:name w:val="heading 5"/>
    <w:basedOn w:val="Normal"/>
    <w:next w:val="Normal"/>
    <w:qFormat/>
    <w:pPr>
      <w:keepNext/>
      <w:numPr>
        <w:ilvl w:val="4"/>
        <w:numId w:val="1"/>
      </w:numPr>
      <w:overflowPunct w:val="0"/>
      <w:autoSpaceDE w:val="0"/>
      <w:jc w:val="both"/>
      <w:textAlignment w:val="baseline"/>
      <w:outlineLvl w:val="4"/>
    </w:pPr>
    <w:rPr>
      <w:rFonts w:ascii="Arial" w:hAnsi="Arial"/>
      <w:b/>
      <w:sz w:val="22"/>
      <w:szCs w:val="20"/>
      <w:u w:val="single"/>
      <w:lang/>
    </w:rPr>
  </w:style>
  <w:style w:type="character" w:styleId="DefaultParagraphFont" w:default="1">
    <w:name w:val="Default Paragraph Font"/>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WW8Num1z0" w:customStyle="1">
    <w:name w:val="WW8Num1z0"/>
    <w:rPr>
      <w:rFonts w:ascii="Symbol" w:hAnsi="Symbol"/>
    </w:rPr>
  </w:style>
  <w:style w:type="character" w:styleId="WW8Num2z0" w:customStyle="1">
    <w:name w:val="WW8Num2z0"/>
    <w:rPr>
      <w:rFonts w:ascii="Symbol" w:hAnsi="Symbol"/>
    </w:rPr>
  </w:style>
  <w:style w:type="character" w:styleId="WW8Num2z1" w:customStyle="1">
    <w:name w:val="WW8Num2z1"/>
    <w:rPr>
      <w:rFonts w:ascii="Courier New" w:hAnsi="Courier New"/>
    </w:rPr>
  </w:style>
  <w:style w:type="character" w:styleId="WW8Num2z2" w:customStyle="1">
    <w:name w:val="WW8Num2z2"/>
    <w:rPr>
      <w:rFonts w:ascii="Wingdings" w:hAnsi="Wingdings"/>
    </w:rPr>
  </w:style>
  <w:style w:type="character" w:styleId="WW8Num3z0" w:customStyle="1">
    <w:name w:val="WW8Num3z0"/>
    <w:rPr>
      <w:rFonts w:ascii="Symbol" w:hAnsi="Symbol"/>
      <w:sz w:val="20"/>
    </w:rPr>
  </w:style>
  <w:style w:type="character" w:styleId="WW8Num4z0" w:customStyle="1">
    <w:name w:val="WW8Num4z0"/>
    <w:rPr>
      <w:rFonts w:ascii="Symbol" w:hAnsi="Symbol"/>
      <w:sz w:val="20"/>
    </w:rPr>
  </w:style>
  <w:style w:type="character" w:styleId="WW8Num5z0" w:customStyle="1">
    <w:name w:val="WW8Num5z0"/>
    <w:rPr>
      <w:rFonts w:ascii="Symbol" w:hAnsi="Symbol"/>
    </w:rPr>
  </w:style>
  <w:style w:type="character" w:styleId="WW8Num5z1" w:customStyle="1">
    <w:name w:val="WW8Num5z1"/>
    <w:rPr>
      <w:rFonts w:ascii="Courier New" w:hAnsi="Courier New" w:cs="Courier New"/>
    </w:rPr>
  </w:style>
  <w:style w:type="character" w:styleId="WW8Num5z2" w:customStyle="1">
    <w:name w:val="WW8Num5z2"/>
    <w:rPr>
      <w:rFonts w:ascii="Wingdings" w:hAnsi="Wingdings"/>
    </w:rPr>
  </w:style>
  <w:style w:type="character" w:styleId="WW8Num6z0" w:customStyle="1">
    <w:name w:val="WW8Num6z0"/>
    <w:rPr>
      <w:rFonts w:ascii="Symbol" w:hAnsi="Symbol"/>
    </w:rPr>
  </w:style>
  <w:style w:type="character" w:styleId="WW8Num6z1" w:customStyle="1">
    <w:name w:val="WW8Num6z1"/>
    <w:rPr>
      <w:rFonts w:ascii="Courier New" w:hAnsi="Courier New"/>
    </w:rPr>
  </w:style>
  <w:style w:type="character" w:styleId="WW8Num6z2" w:customStyle="1">
    <w:name w:val="WW8Num6z2"/>
    <w:rPr>
      <w:rFonts w:ascii="Wingdings" w:hAnsi="Wingdings"/>
    </w:rPr>
  </w:style>
  <w:style w:type="character" w:styleId="WW8Num7z0" w:customStyle="1">
    <w:name w:val="WW8Num7z0"/>
    <w:rPr>
      <w:rFonts w:ascii="Symbol" w:hAnsi="Symbol"/>
      <w:sz w:val="20"/>
    </w:rPr>
  </w:style>
  <w:style w:type="character" w:styleId="WW8Num8z0" w:customStyle="1">
    <w:name w:val="WW8Num8z0"/>
    <w:rPr>
      <w:rFonts w:ascii="Symbol" w:hAnsi="Symbol"/>
    </w:rPr>
  </w:style>
  <w:style w:type="character" w:styleId="WW8Num8z1" w:customStyle="1">
    <w:name w:val="WW8Num8z1"/>
    <w:rPr>
      <w:rFonts w:ascii="Courier New" w:hAnsi="Courier New"/>
    </w:rPr>
  </w:style>
  <w:style w:type="character" w:styleId="WW8Num8z2" w:customStyle="1">
    <w:name w:val="WW8Num8z2"/>
    <w:rPr>
      <w:rFonts w:ascii="Wingdings" w:hAnsi="Wingdings"/>
    </w:rPr>
  </w:style>
  <w:style w:type="character" w:styleId="WW8Num9z0" w:customStyle="1">
    <w:name w:val="WW8Num9z0"/>
    <w:rPr>
      <w:rFonts w:ascii="Symbol" w:hAnsi="Symbol"/>
    </w:rPr>
  </w:style>
  <w:style w:type="character" w:styleId="WW8Num9z1" w:customStyle="1">
    <w:name w:val="WW8Num9z1"/>
    <w:rPr>
      <w:rFonts w:ascii="Wingdings" w:hAnsi="Wingdings"/>
    </w:rPr>
  </w:style>
  <w:style w:type="character" w:styleId="WW8Num9z4" w:customStyle="1">
    <w:name w:val="WW8Num9z4"/>
    <w:rPr>
      <w:rFonts w:ascii="Courier New" w:hAnsi="Courier New" w:cs="Courier New"/>
    </w:rPr>
  </w:style>
  <w:style w:type="character" w:styleId="WW8Num10z0" w:customStyle="1">
    <w:name w:val="WW8Num10z0"/>
    <w:rPr>
      <w:rFonts w:ascii="Symbol" w:hAnsi="Symbol"/>
    </w:rPr>
  </w:style>
  <w:style w:type="character" w:styleId="WW8Num10z1" w:customStyle="1">
    <w:name w:val="WW8Num10z1"/>
    <w:rPr>
      <w:rFonts w:ascii="Courier New" w:hAnsi="Courier New"/>
    </w:rPr>
  </w:style>
  <w:style w:type="character" w:styleId="WW8Num10z2" w:customStyle="1">
    <w:name w:val="WW8Num10z2"/>
    <w:rPr>
      <w:rFonts w:ascii="Wingdings" w:hAnsi="Wingdings"/>
    </w:rPr>
  </w:style>
  <w:style w:type="character" w:styleId="WW8Num11z0" w:customStyle="1">
    <w:name w:val="WW8Num11z0"/>
    <w:rPr>
      <w:rFonts w:ascii="Symbol" w:hAnsi="Symbol" w:cs="Symbol"/>
    </w:rPr>
  </w:style>
  <w:style w:type="character" w:styleId="WW8Num11z1" w:customStyle="1">
    <w:name w:val="WW8Num11z1"/>
    <w:rPr>
      <w:rFonts w:ascii="Courier New" w:hAnsi="Courier New" w:cs="Courier New"/>
    </w:rPr>
  </w:style>
  <w:style w:type="character" w:styleId="WW8Num11z2" w:customStyle="1">
    <w:name w:val="WW8Num11z2"/>
    <w:rPr>
      <w:rFonts w:ascii="Wingdings" w:hAnsi="Wingdings" w:cs="Wingdings"/>
    </w:rPr>
  </w:style>
  <w:style w:type="character" w:styleId="WW8Num12z0" w:customStyle="1">
    <w:name w:val="WW8Num12z0"/>
    <w:rPr>
      <w:rFonts w:ascii="Symbol" w:hAnsi="Symbol"/>
    </w:rPr>
  </w:style>
  <w:style w:type="character" w:styleId="WW8Num12z1" w:customStyle="1">
    <w:name w:val="WW8Num12z1"/>
    <w:rPr>
      <w:rFonts w:ascii="Courier New" w:hAnsi="Courier New" w:cs="Courier New"/>
    </w:rPr>
  </w:style>
  <w:style w:type="character" w:styleId="WW8Num12z2" w:customStyle="1">
    <w:name w:val="WW8Num12z2"/>
    <w:rPr>
      <w:rFonts w:ascii="Wingdings" w:hAnsi="Wingdings"/>
    </w:rPr>
  </w:style>
  <w:style w:type="character" w:styleId="WW8Num13z0" w:customStyle="1">
    <w:name w:val="WW8Num13z0"/>
    <w:rPr>
      <w:rFonts w:ascii="Wingdings" w:hAnsi="Wingdings"/>
    </w:rPr>
  </w:style>
  <w:style w:type="character" w:styleId="WW8Num13z1" w:customStyle="1">
    <w:name w:val="WW8Num13z1"/>
    <w:rPr>
      <w:rFonts w:ascii="Courier New" w:hAnsi="Courier New" w:cs="Courier New"/>
    </w:rPr>
  </w:style>
  <w:style w:type="character" w:styleId="WW8Num13z3" w:customStyle="1">
    <w:name w:val="WW8Num13z3"/>
    <w:rPr>
      <w:rFonts w:ascii="Symbol" w:hAnsi="Symbol"/>
    </w:rPr>
  </w:style>
  <w:style w:type="character" w:styleId="WW8Num14z0" w:customStyle="1">
    <w:name w:val="WW8Num14z0"/>
    <w:rPr>
      <w:rFonts w:ascii="Symbol" w:hAnsi="Symbol"/>
    </w:rPr>
  </w:style>
  <w:style w:type="character" w:styleId="WW8Num14z1" w:customStyle="1">
    <w:name w:val="WW8Num14z1"/>
    <w:rPr>
      <w:rFonts w:ascii="Courier New" w:hAnsi="Courier New" w:cs="Courier New"/>
    </w:rPr>
  </w:style>
  <w:style w:type="character" w:styleId="WW8Num14z2" w:customStyle="1">
    <w:name w:val="WW8Num14z2"/>
    <w:rPr>
      <w:rFonts w:ascii="Wingdings" w:hAnsi="Wingdings"/>
    </w:rPr>
  </w:style>
  <w:style w:type="character" w:styleId="WW8Num15z0" w:customStyle="1">
    <w:name w:val="WW8Num15z0"/>
    <w:rPr>
      <w:rFonts w:ascii="Symbol" w:hAnsi="Symbol"/>
    </w:rPr>
  </w:style>
  <w:style w:type="character" w:styleId="WW8Num15z1" w:customStyle="1">
    <w:name w:val="WW8Num15z1"/>
    <w:rPr>
      <w:rFonts w:ascii="Courier New" w:hAnsi="Courier New" w:cs="Courier New"/>
    </w:rPr>
  </w:style>
  <w:style w:type="character" w:styleId="WW8Num15z2" w:customStyle="1">
    <w:name w:val="WW8Num15z2"/>
    <w:rPr>
      <w:rFonts w:ascii="Wingdings" w:hAnsi="Wingdings"/>
    </w:rPr>
  </w:style>
  <w:style w:type="character" w:styleId="WW8Num16z0" w:customStyle="1">
    <w:name w:val="WW8Num16z0"/>
    <w:rPr>
      <w:rFonts w:ascii="Wingdings" w:hAnsi="Wingdings"/>
    </w:rPr>
  </w:style>
  <w:style w:type="character" w:styleId="WW8Num16z2" w:customStyle="1">
    <w:name w:val="WW8Num16z2"/>
    <w:rPr>
      <w:rFonts w:ascii="Symbol" w:hAnsi="Symbol"/>
    </w:rPr>
  </w:style>
  <w:style w:type="character" w:styleId="WW8Num16z4" w:customStyle="1">
    <w:name w:val="WW8Num16z4"/>
    <w:rPr>
      <w:rFonts w:ascii="Courier New" w:hAnsi="Courier New"/>
    </w:rPr>
  </w:style>
  <w:style w:type="character" w:styleId="WW8Num17z0" w:customStyle="1">
    <w:name w:val="WW8Num17z0"/>
    <w:rPr>
      <w:rFonts w:ascii="Symbol" w:hAnsi="Symbol"/>
    </w:rPr>
  </w:style>
  <w:style w:type="character" w:styleId="WW8Num17z1" w:customStyle="1">
    <w:name w:val="WW8Num17z1"/>
    <w:rPr>
      <w:rFonts w:ascii="Courier New" w:hAnsi="Courier New" w:cs="Courier New"/>
    </w:rPr>
  </w:style>
  <w:style w:type="character" w:styleId="WW8Num17z2" w:customStyle="1">
    <w:name w:val="WW8Num17z2"/>
    <w:rPr>
      <w:rFonts w:ascii="Wingdings" w:hAnsi="Wingdings"/>
    </w:rPr>
  </w:style>
  <w:style w:type="character" w:styleId="DefaultParagraphFont0" w:customStyle="1">
    <w:name w:val="Default Paragraph Font_0"/>
  </w:style>
  <w:style w:type="character" w:styleId="Strong">
    <w:name w:val="Strong"/>
    <w:uiPriority w:val="22"/>
    <w:qFormat/>
    <w:rPr>
      <w:b/>
      <w:bCs/>
    </w:rPr>
  </w:style>
  <w:style w:type="character" w:styleId="txt12n" w:customStyle="1">
    <w:name w:val="txt12n"/>
    <w:basedOn w:val="DefaultParagraphFont0"/>
  </w:style>
  <w:style w:type="paragraph" w:styleId="Heading" w:customStyle="1">
    <w:name w:val="Heading"/>
    <w:basedOn w:val="Normal"/>
    <w:next w:val="BodyText"/>
    <w:pPr>
      <w:keepNext/>
      <w:spacing w:before="240" w:after="120"/>
    </w:pPr>
    <w:rPr>
      <w:rFonts w:ascii="Arial" w:hAnsi="Arial" w:eastAsia="SimSun" w:cs="Mangal"/>
      <w:sz w:val="28"/>
      <w:szCs w:val="28"/>
    </w:rPr>
  </w:style>
  <w:style w:type="paragraph" w:styleId="BodyText">
    <w:name w:val="Body Text"/>
    <w:basedOn w:val="Normal"/>
    <w:pPr>
      <w:spacing w:after="120"/>
    </w:pPr>
  </w:style>
  <w:style w:type="paragraph" w:styleId="List">
    <w:name w:val="List"/>
    <w:basedOn w:val="BodyText"/>
    <w:rPr>
      <w:rFonts w:cs="Mangal"/>
    </w:rPr>
  </w:style>
  <w:style w:type="paragraph" w:styleId="Caption">
    <w:name w:val="caption"/>
    <w:basedOn w:val="Normal"/>
    <w:qFormat/>
    <w:pPr>
      <w:suppressLineNumbers/>
      <w:spacing w:before="120" w:after="120"/>
    </w:pPr>
    <w:rPr>
      <w:rFonts w:cs="Mangal"/>
      <w:i/>
      <w:iCs/>
    </w:rPr>
  </w:style>
  <w:style w:type="paragraph" w:styleId="Index" w:customStyle="1">
    <w:name w:val="Index"/>
    <w:basedOn w:val="Normal"/>
    <w:pPr>
      <w:suppressLineNumbers/>
    </w:pPr>
    <w:rPr>
      <w:rFonts w:cs="Mangal"/>
    </w:rPr>
  </w:style>
  <w:style w:type="paragraph" w:styleId="Title">
    <w:name w:val="Title"/>
    <w:basedOn w:val="Normal"/>
    <w:next w:val="Subtitle"/>
    <w:qFormat/>
    <w:pPr>
      <w:jc w:val="center"/>
    </w:pPr>
    <w:rPr>
      <w:b/>
      <w:bCs/>
      <w:sz w:val="28"/>
    </w:rPr>
  </w:style>
  <w:style w:type="paragraph" w:styleId="Subtitle">
    <w:name w:val="Subtitle"/>
    <w:basedOn w:val="Normal"/>
    <w:next w:val="BodyText"/>
    <w:qFormat/>
    <w:rPr>
      <w:b/>
      <w:bCs/>
    </w:rPr>
  </w:style>
  <w:style w:type="paragraph" w:styleId="TEXT" w:customStyle="1">
    <w:name w:val="TEXT"/>
    <w:basedOn w:val="Normal"/>
    <w:pPr>
      <w:tabs>
        <w:tab w:val="left" w:pos="0"/>
        <w:tab w:val="left" w:pos="720"/>
      </w:tabs>
      <w:overflowPunct w:val="0"/>
      <w:autoSpaceDE w:val="0"/>
      <w:spacing w:after="60"/>
      <w:ind w:left="720" w:hanging="360"/>
      <w:jc w:val="both"/>
      <w:textAlignment w:val="baseline"/>
    </w:pPr>
    <w:rPr>
      <w:rFonts w:ascii="Arial" w:hAnsi="Arial"/>
      <w:b/>
      <w:sz w:val="20"/>
      <w:szCs w:val="20"/>
    </w:rPr>
  </w:style>
  <w:style w:type="paragraph" w:styleId="BodyTextIndent3">
    <w:name w:val="Body Text Indent 3"/>
    <w:basedOn w:val="Normal"/>
    <w:pPr>
      <w:overflowPunct w:val="0"/>
      <w:autoSpaceDE w:val="0"/>
      <w:spacing w:after="120"/>
      <w:ind w:left="360"/>
      <w:textAlignment w:val="baseline"/>
    </w:pPr>
    <w:rPr>
      <w:rFonts w:ascii="Arial" w:hAnsi="Arial"/>
      <w:sz w:val="16"/>
      <w:szCs w:val="16"/>
      <w:lang/>
    </w:rPr>
  </w:style>
  <w:style w:type="paragraph" w:styleId="BodyText3">
    <w:name w:val="Body Text 3"/>
    <w:basedOn w:val="Normal"/>
    <w:pPr>
      <w:overflowPunct w:val="0"/>
      <w:autoSpaceDE w:val="0"/>
      <w:spacing w:after="120"/>
      <w:textAlignment w:val="baseline"/>
    </w:pPr>
    <w:rPr>
      <w:rFonts w:ascii="Arial" w:hAnsi="Arial"/>
      <w:sz w:val="16"/>
      <w:szCs w:val="16"/>
      <w:lang/>
    </w:rPr>
  </w:style>
  <w:style w:type="paragraph" w:styleId="kpmgbody" w:customStyle="1">
    <w:name w:val="kpmgbody"/>
    <w:basedOn w:val="BodyText"/>
    <w:pPr>
      <w:autoSpaceDE w:val="0"/>
      <w:spacing w:before="40" w:after="40" w:line="360" w:lineRule="auto"/>
      <w:jc w:val="both"/>
    </w:pPr>
    <w:rPr>
      <w:rFonts w:ascii="Century Gothic" w:hAnsi="Century Gothic" w:cs="Century Gothic"/>
      <w:b/>
      <w:bCs/>
      <w:sz w:val="22"/>
      <w:szCs w:val="22"/>
    </w:rPr>
  </w:style>
  <w:style w:type="paragraph" w:styleId="PlainText">
    <w:name w:val="Plain Text"/>
    <w:basedOn w:val="Normal"/>
    <w:pPr>
      <w:spacing w:before="280" w:after="280"/>
    </w:pPr>
  </w:style>
  <w:style w:type="paragraph" w:styleId="SectionTitle" w:customStyle="1">
    <w:name w:val="Section Title"/>
    <w:basedOn w:val="Normal"/>
    <w:next w:val="Normal"/>
    <w:pPr>
      <w:pBdr>
        <w:top w:val="single" w:color="FFFFFF" w:sz="1" w:space="2"/>
        <w:left w:val="single" w:color="FFFFFF" w:sz="1" w:space="2"/>
        <w:bottom w:val="single" w:color="FFFFFF" w:sz="1" w:space="2"/>
        <w:right w:val="single" w:color="FFFFFF" w:sz="1" w:space="2"/>
      </w:pBdr>
      <w:shd w:val="clear" w:color="auto" w:fill="E5E5E5"/>
      <w:autoSpaceDE w:val="0"/>
      <w:spacing w:before="120" w:line="280" w:lineRule="atLeast"/>
    </w:pPr>
    <w:rPr>
      <w:rFonts w:ascii="Arial" w:hAnsi="Arial" w:cs="Arial"/>
      <w:b/>
      <w:bCs/>
      <w:spacing w:val="-10"/>
      <w:position w:val="6"/>
      <w:sz w:val="20"/>
      <w:szCs w:val="20"/>
    </w:rPr>
  </w:style>
  <w:style w:type="paragraph" w:styleId="NormalWeb">
    <w:name w:val="Normal (Web)"/>
    <w:basedOn w:val="Normal"/>
    <w:pPr>
      <w:spacing w:before="280" w:after="280"/>
    </w:pPr>
  </w:style>
  <w:style w:type="paragraph" w:styleId="ListBullet2">
    <w:name w:val="List Bullet 2"/>
    <w:basedOn w:val="Normal"/>
    <w:pPr>
      <w:numPr>
        <w:numId w:val="2"/>
      </w:numPr>
    </w:pPr>
  </w:style>
  <w:style w:type="paragraph" w:styleId="TableContents" w:customStyle="1">
    <w:name w:val="Table Contents"/>
    <w:basedOn w:val="Normal"/>
    <w:pPr>
      <w:suppressLineNumbers/>
    </w:pPr>
  </w:style>
  <w:style w:type="paragraph" w:styleId="TableHeading" w:customStyle="1">
    <w:name w:val="Table Heading"/>
    <w:basedOn w:val="TableContents"/>
    <w:pPr>
      <w:jc w:val="center"/>
    </w:pPr>
    <w:rPr>
      <w:b/>
      <w:bCs/>
    </w:rPr>
  </w:style>
  <w:style w:type="character" w:styleId="Heading2Char" w:customStyle="1">
    <w:name w:val="Heading 2 Char"/>
    <w:link w:val="Heading2"/>
    <w:uiPriority w:val="9"/>
    <w:semiHidden/>
    <w:rsid w:val="005F5E4F"/>
    <w:rPr>
      <w:rFonts w:ascii="Cambria" w:hAnsi="Cambria" w:eastAsia="Times New Roman" w:cs="Times New Roman"/>
      <w:b/>
      <w:bCs/>
      <w:i/>
      <w:iCs/>
      <w:sz w:val="28"/>
      <w:szCs w:val="28"/>
      <w:lang w:eastAsia="ar-SA"/>
    </w:rPr>
  </w:style>
  <w:style w:type="paragraph" w:styleId="ListParagraph">
    <w:name w:val="List Paragraph"/>
    <w:basedOn w:val="Normal"/>
    <w:uiPriority w:val="1"/>
    <w:qFormat/>
    <w:rsid w:val="00B24B8B"/>
    <w:pPr>
      <w:suppressAutoHyphens w:val="0"/>
      <w:ind w:left="720"/>
      <w:contextualSpacing/>
    </w:pPr>
    <w:rPr>
      <w:lang w:eastAsia="en-US"/>
    </w:rPr>
  </w:style>
  <w:style w:type="character" w:styleId="NormalWebChar" w:customStyle="1">
    <w:name w:val="Normal (Web) Char"/>
    <w:rsid w:val="00E73A83"/>
    <w:rPr>
      <w:sz w:val="24"/>
      <w:szCs w:val="24"/>
      <w:lang w:val="en-US" w:bidi="ar-SA"/>
    </w:rPr>
  </w:style>
  <w:style w:type="character" w:styleId="Hyperlink">
    <w:name w:val="Hyperlink"/>
    <w:uiPriority w:val="99"/>
    <w:unhideWhenUsed/>
    <w:rsid w:val="004D1DB9"/>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6026144">
      <w:bodyDiv w:val="1"/>
      <w:marLeft w:val="0"/>
      <w:marRight w:val="0"/>
      <w:marTop w:val="0"/>
      <w:marBottom w:val="0"/>
      <w:divBdr>
        <w:top w:val="none" w:sz="0" w:space="0" w:color="auto"/>
        <w:left w:val="none" w:sz="0" w:space="0" w:color="auto"/>
        <w:bottom w:val="none" w:sz="0" w:space="0" w:color="auto"/>
        <w:right w:val="none" w:sz="0" w:space="0" w:color="auto"/>
      </w:divBdr>
    </w:div>
    <w:div w:id="800462962">
      <w:bodyDiv w:val="1"/>
      <w:marLeft w:val="0"/>
      <w:marRight w:val="0"/>
      <w:marTop w:val="0"/>
      <w:marBottom w:val="0"/>
      <w:divBdr>
        <w:top w:val="none" w:sz="0" w:space="0" w:color="auto"/>
        <w:left w:val="none" w:sz="0" w:space="0" w:color="auto"/>
        <w:bottom w:val="none" w:sz="0" w:space="0" w:color="auto"/>
        <w:right w:val="none" w:sz="0" w:space="0" w:color="auto"/>
      </w:divBdr>
    </w:div>
    <w:div w:id="884097883">
      <w:bodyDiv w:val="1"/>
      <w:marLeft w:val="0"/>
      <w:marRight w:val="0"/>
      <w:marTop w:val="0"/>
      <w:marBottom w:val="0"/>
      <w:divBdr>
        <w:top w:val="none" w:sz="0" w:space="0" w:color="auto"/>
        <w:left w:val="none" w:sz="0" w:space="0" w:color="auto"/>
        <w:bottom w:val="none" w:sz="0" w:space="0" w:color="auto"/>
        <w:right w:val="none" w:sz="0" w:space="0" w:color="auto"/>
      </w:divBdr>
    </w:div>
    <w:div w:id="1079594969">
      <w:bodyDiv w:val="1"/>
      <w:marLeft w:val="0"/>
      <w:marRight w:val="0"/>
      <w:marTop w:val="0"/>
      <w:marBottom w:val="0"/>
      <w:divBdr>
        <w:top w:val="none" w:sz="0" w:space="0" w:color="auto"/>
        <w:left w:val="none" w:sz="0" w:space="0" w:color="auto"/>
        <w:bottom w:val="none" w:sz="0" w:space="0" w:color="auto"/>
        <w:right w:val="none" w:sz="0" w:space="0" w:color="auto"/>
      </w:divBdr>
    </w:div>
    <w:div w:id="1133593949">
      <w:bodyDiv w:val="1"/>
      <w:marLeft w:val="0"/>
      <w:marRight w:val="0"/>
      <w:marTop w:val="0"/>
      <w:marBottom w:val="0"/>
      <w:divBdr>
        <w:top w:val="none" w:sz="0" w:space="0" w:color="auto"/>
        <w:left w:val="none" w:sz="0" w:space="0" w:color="auto"/>
        <w:bottom w:val="none" w:sz="0" w:space="0" w:color="auto"/>
        <w:right w:val="none" w:sz="0" w:space="0" w:color="auto"/>
      </w:divBdr>
      <w:divsChild>
        <w:div w:id="1804419485">
          <w:marLeft w:val="360"/>
          <w:marRight w:val="0"/>
          <w:marTop w:val="0"/>
          <w:marBottom w:val="0"/>
          <w:divBdr>
            <w:top w:val="none" w:sz="0" w:space="0" w:color="auto"/>
            <w:left w:val="none" w:sz="0" w:space="0" w:color="auto"/>
            <w:bottom w:val="none" w:sz="0" w:space="0" w:color="auto"/>
            <w:right w:val="none" w:sz="0" w:space="0" w:color="auto"/>
          </w:divBdr>
        </w:div>
      </w:divsChild>
    </w:div>
    <w:div w:id="1589535619">
      <w:bodyDiv w:val="1"/>
      <w:marLeft w:val="0"/>
      <w:marRight w:val="0"/>
      <w:marTop w:val="0"/>
      <w:marBottom w:val="0"/>
      <w:divBdr>
        <w:top w:val="none" w:sz="0" w:space="0" w:color="auto"/>
        <w:left w:val="none" w:sz="0" w:space="0" w:color="auto"/>
        <w:bottom w:val="none" w:sz="0" w:space="0" w:color="auto"/>
        <w:right w:val="none" w:sz="0" w:space="0" w:color="auto"/>
      </w:divBdr>
    </w:div>
    <w:div w:id="1702243122">
      <w:bodyDiv w:val="1"/>
      <w:marLeft w:val="0"/>
      <w:marRight w:val="0"/>
      <w:marTop w:val="0"/>
      <w:marBottom w:val="0"/>
      <w:divBdr>
        <w:top w:val="none" w:sz="0" w:space="0" w:color="auto"/>
        <w:left w:val="none" w:sz="0" w:space="0" w:color="auto"/>
        <w:bottom w:val="none" w:sz="0" w:space="0" w:color="auto"/>
        <w:right w:val="none" w:sz="0" w:space="0" w:color="auto"/>
      </w:divBdr>
    </w:div>
    <w:div w:id="203511168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https://rdxfootmark.naukri.com/v2/track/openCv?trackingInfo=f7e003666dd4bcb19e1fd6ff31c6b160134f4b0419514c4847440321091b5b58120b150a10415f5b0d435601514841481f0f2b5613581957545f4d5d4a0e560c0a4257587a4553524f08534e160c120312494a411b0b15416a44564a141a245d4340010d160118475f550a4356014a4857034b4a5a0058491501170216414a106&amp;docType=doc" TargetMode="External"/><Relationship Id="rId11" Type="http://schemas.openxmlformats.org/officeDocument/2006/relationships/customXml" Target="../customXml/item4.xml"/><Relationship Id="rId5" Type="http://schemas.openxmlformats.org/officeDocument/2006/relationships/webSettings" Target="webSetting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Document" ma:contentTypeID="0x0101002A915219D706AD49BD9FD697C2734D69" ma:contentTypeVersion="12" ma:contentTypeDescription="Create a new document." ma:contentTypeScope="" ma:versionID="be05844b4773390a28fb8383a5b0869f">
  <xsd:schema xmlns:xsd="http://www.w3.org/2001/XMLSchema" xmlns:xs="http://www.w3.org/2001/XMLSchema" xmlns:p="http://schemas.microsoft.com/office/2006/metadata/properties" xmlns:ns2="1120db27-3518-4632-8f62-e01d88a4a486" xmlns:ns3="11de88ad-8c6a-4dd9-838b-bd0f7a827ea4" targetNamespace="http://schemas.microsoft.com/office/2006/metadata/properties" ma:root="true" ma:fieldsID="da6cb559a8fedc48f4e7d6cc3bd6286f" ns2:_="" ns3:_="">
    <xsd:import namespace="1120db27-3518-4632-8f62-e01d88a4a486"/>
    <xsd:import namespace="11de88ad-8c6a-4dd9-838b-bd0f7a827e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20db27-3518-4632-8f62-e01d88a4a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f7d5f4e-8a93-4274-b5f8-84c694c83d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1de88ad-8c6a-4dd9-838b-bd0f7a827ea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85f2fb-9194-4c3f-87c5-6da4ff83bfb9}" ma:internalName="TaxCatchAll" ma:showField="CatchAllData" ma:web="11de88ad-8c6a-4dd9-838b-bd0f7a827e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1de88ad-8c6a-4dd9-838b-bd0f7a827ea4" xsi:nil="true"/>
    <lcf76f155ced4ddcb4097134ff3c332f xmlns="1120db27-3518-4632-8f62-e01d88a4a4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2BCF1B4-370E-499B-A16F-8AE1E9DC0DEC}">
  <ds:schemaRefs>
    <ds:schemaRef ds:uri="http://schemas.openxmlformats.org/officeDocument/2006/bibliography"/>
  </ds:schemaRefs>
</ds:datastoreItem>
</file>

<file path=customXml/itemProps2.xml><?xml version="1.0" encoding="utf-8"?>
<ds:datastoreItem xmlns:ds="http://schemas.openxmlformats.org/officeDocument/2006/customXml" ds:itemID="{A3679E6C-A6AA-45E9-A335-8575F0F6F489}"/>
</file>

<file path=customXml/itemProps3.xml><?xml version="1.0" encoding="utf-8"?>
<ds:datastoreItem xmlns:ds="http://schemas.openxmlformats.org/officeDocument/2006/customXml" ds:itemID="{B2847ECF-9613-4E6C-AB80-FDBFB5BC163A}"/>
</file>

<file path=customXml/itemProps4.xml><?xml version="1.0" encoding="utf-8"?>
<ds:datastoreItem xmlns:ds="http://schemas.openxmlformats.org/officeDocument/2006/customXml" ds:itemID="{8BDA1A8F-F61D-40C3-B6C7-31BEF2581D4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dc:creator>
  <cp:keywords/>
  <cp:lastModifiedBy>Kavya Pamisetty</cp:lastModifiedBy>
  <cp:revision>74</cp:revision>
  <cp:lastPrinted>2020-12-07T04:36:00Z</cp:lastPrinted>
  <dcterms:created xsi:type="dcterms:W3CDTF">2025-09-30T09:30:00Z</dcterms:created>
  <dcterms:modified xsi:type="dcterms:W3CDTF">2025-09-30T09:31:18Z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586413095</vt:i4>
  </property>
  <property fmtid="{D5CDD505-2E9C-101B-9397-08002B2CF9AE}" pid="3" name="_AuthorEmail">
    <vt:lpwstr>kavitha.parvathareddy@primesoftinc.com</vt:lpwstr>
  </property>
  <property fmtid="{D5CDD505-2E9C-101B-9397-08002B2CF9AE}" pid="4" name="_AuthorEmailDisplayName">
    <vt:lpwstr>Kavitha</vt:lpwstr>
  </property>
  <property fmtid="{D5CDD505-2E9C-101B-9397-08002B2CF9AE}" pid="5" name="_EmailSubject">
    <vt:lpwstr>Latest Gopi's Resume _ 4/12/09</vt:lpwstr>
  </property>
  <property fmtid="{D5CDD505-2E9C-101B-9397-08002B2CF9AE}" pid="6" name="_PreviousAdHocReviewCycleID">
    <vt:i4>480008609</vt:i4>
  </property>
  <property fmtid="{D5CDD505-2E9C-101B-9397-08002B2CF9AE}" pid="7" name="_ReviewingToolsShownOnce">
    <vt:lpwstr/>
  </property>
  <property fmtid="{D5CDD505-2E9C-101B-9397-08002B2CF9AE}" pid="8" name="ContentTypeId">
    <vt:lpwstr>0x0101002A915219D706AD49BD9FD697C2734D69</vt:lpwstr>
  </property>
  <property fmtid="{D5CDD505-2E9C-101B-9397-08002B2CF9AE}" pid="9" name="_SourceUrl">
    <vt:lpwstr/>
  </property>
  <property fmtid="{D5CDD505-2E9C-101B-9397-08002B2CF9AE}" pid="10" name="_SharedFileIndex">
    <vt:lpwstr/>
  </property>
  <property fmtid="{D5CDD505-2E9C-101B-9397-08002B2CF9AE}" pid="11" name="ComplianceAssetId">
    <vt:lpwstr/>
  </property>
  <property fmtid="{D5CDD505-2E9C-101B-9397-08002B2CF9AE}" pid="12" name="_ExtendedDescription">
    <vt:lpwstr/>
  </property>
  <property fmtid="{D5CDD505-2E9C-101B-9397-08002B2CF9AE}" pid="13" name="TriggerFlowInfo">
    <vt:lpwstr/>
  </property>
  <property fmtid="{D5CDD505-2E9C-101B-9397-08002B2CF9AE}" pid="14" name="MediaServiceImageTags">
    <vt:lpwstr/>
  </property>
</Properties>
</file>